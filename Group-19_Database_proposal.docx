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F33E" w14:textId="6EB6C810" w:rsidR="000D7B2D" w:rsidRDefault="000D7B2D" w:rsidP="000D7B2D">
      <w:pPr>
        <w:pStyle w:val="Heading1"/>
        <w:keepNext w:val="0"/>
        <w:keepLines w:val="0"/>
        <w:spacing w:before="100" w:after="100" w:line="360" w:lineRule="auto"/>
        <w:rPr>
          <w:b/>
          <w:sz w:val="42"/>
          <w:szCs w:val="42"/>
        </w:rPr>
      </w:pPr>
      <w:r w:rsidRPr="000D7B2D">
        <w:rPr>
          <w:b/>
          <w:sz w:val="42"/>
          <w:szCs w:val="42"/>
        </w:rPr>
        <w:t>NYC Restaurant Health Inspector Dashboard</w:t>
      </w:r>
    </w:p>
    <w:p w14:paraId="4FA6E49E" w14:textId="7B79788D" w:rsidR="000D7B2D" w:rsidRPr="000D7B2D" w:rsidRDefault="000D7B2D" w:rsidP="000D7B2D">
      <w:r w:rsidRPr="000D7B2D">
        <w:t>Group Members:</w:t>
      </w:r>
    </w:p>
    <w:p w14:paraId="406A8805" w14:textId="5B7A8A2D" w:rsidR="000D7B2D" w:rsidRPr="000D7B2D" w:rsidRDefault="000D7B2D" w:rsidP="000D7B2D">
      <w:pPr>
        <w:numPr>
          <w:ilvl w:val="0"/>
          <w:numId w:val="24"/>
        </w:numPr>
        <w:spacing w:before="220" w:after="220"/>
        <w:ind w:hanging="360"/>
        <w:contextualSpacing/>
      </w:pPr>
      <w:r>
        <w:rPr>
          <w:sz w:val="21"/>
          <w:szCs w:val="21"/>
        </w:rPr>
        <w:t>Royce Barboz</w:t>
      </w:r>
    </w:p>
    <w:p w14:paraId="1F330310" w14:textId="64878857" w:rsidR="000D7B2D" w:rsidRDefault="000D7B2D" w:rsidP="000D7B2D">
      <w:pPr>
        <w:numPr>
          <w:ilvl w:val="0"/>
          <w:numId w:val="24"/>
        </w:numPr>
        <w:spacing w:before="220" w:after="220"/>
        <w:ind w:hanging="360"/>
        <w:contextualSpacing/>
      </w:pPr>
      <w:proofErr w:type="spellStart"/>
      <w:r w:rsidRPr="000D7B2D">
        <w:t>Leshui</w:t>
      </w:r>
      <w:proofErr w:type="spellEnd"/>
      <w:r w:rsidRPr="000D7B2D">
        <w:t xml:space="preserve"> Hu</w:t>
      </w:r>
    </w:p>
    <w:p w14:paraId="16D3EACC" w14:textId="7C58C4DC" w:rsidR="000D7B2D" w:rsidRDefault="000D7B2D" w:rsidP="000D7B2D">
      <w:pPr>
        <w:numPr>
          <w:ilvl w:val="0"/>
          <w:numId w:val="24"/>
        </w:numPr>
        <w:spacing w:before="220" w:after="220"/>
        <w:ind w:hanging="360"/>
        <w:contextualSpacing/>
      </w:pPr>
      <w:r w:rsidRPr="000D7B2D">
        <w:t>Amaan Rajguru</w:t>
      </w:r>
    </w:p>
    <w:p w14:paraId="35FD224C" w14:textId="66071893" w:rsidR="000D7B2D" w:rsidRDefault="000D7B2D" w:rsidP="000D7B2D">
      <w:pPr>
        <w:numPr>
          <w:ilvl w:val="0"/>
          <w:numId w:val="24"/>
        </w:numPr>
        <w:spacing w:before="220" w:after="220"/>
        <w:ind w:hanging="360"/>
        <w:contextualSpacing/>
      </w:pPr>
      <w:proofErr w:type="spellStart"/>
      <w:r w:rsidRPr="000D7B2D">
        <w:t>Chenxin</w:t>
      </w:r>
      <w:proofErr w:type="spellEnd"/>
      <w:r w:rsidRPr="000D7B2D">
        <w:t xml:space="preserve"> Zhang</w:t>
      </w:r>
    </w:p>
    <w:p w14:paraId="51F10FAB" w14:textId="688B5765" w:rsidR="000D7B2D" w:rsidRDefault="000D7B2D" w:rsidP="000D7B2D">
      <w:pPr>
        <w:pStyle w:val="Heading2"/>
        <w:keepNext w:val="0"/>
        <w:keepLines w:val="0"/>
        <w:spacing w:before="300" w:after="160" w:line="360" w:lineRule="auto"/>
        <w:rPr>
          <w:sz w:val="21"/>
          <w:szCs w:val="21"/>
        </w:rPr>
      </w:pPr>
      <w:bookmarkStart w:id="0" w:name="_u0puz3pfx6z5" w:colFirst="0" w:colLast="0"/>
      <w:bookmarkEnd w:id="0"/>
      <w:r w:rsidRPr="000D7B2D">
        <w:rPr>
          <w:b/>
          <w:sz w:val="36"/>
          <w:szCs w:val="36"/>
        </w:rPr>
        <w:t>RESTAURANTS</w:t>
      </w:r>
      <w:r>
        <w:rPr>
          <w:b/>
          <w:sz w:val="36"/>
          <w:szCs w:val="36"/>
          <w:highlight w:val="white"/>
        </w:rPr>
        <w:br/>
      </w:r>
      <w:r w:rsidRPr="000D7B2D">
        <w:rPr>
          <w:sz w:val="21"/>
          <w:szCs w:val="21"/>
        </w:rPr>
        <w:t>The restaurants collection will store all NYC restaurant information including basic details, location data, and current health inspection status. Each restaurant will have a unique CAMIS ID from the NYC dataset and will store references to their inspection history and user reviews.</w:t>
      </w:r>
    </w:p>
    <w:p w14:paraId="65CA2488" w14:textId="796EF264" w:rsidR="000D7B2D" w:rsidRPr="000D7B2D" w:rsidRDefault="000D7B2D" w:rsidP="000D7B2D">
      <w:r w:rsidRPr="000D7B2D">
        <w:t>Sample Document:</w:t>
      </w:r>
    </w:p>
    <w:p w14:paraId="692CA415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709FA320" w14:textId="2EF45F9D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"_id": "7b7997a2-c0d2-4f8c-b2-6a1d4b5b6310",</w:t>
      </w:r>
    </w:p>
    <w:p w14:paraId="3741F93D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camis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"41417417",</w:t>
      </w:r>
    </w:p>
    <w:p w14:paraId="79036150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"name": "EL PALO RESTAURANT",</w:t>
      </w:r>
    </w:p>
    <w:p w14:paraId="11B93732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"borough": "Queens",</w:t>
      </w:r>
    </w:p>
    <w:p w14:paraId="098739D5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"building": "19625",</w:t>
      </w:r>
    </w:p>
    <w:p w14:paraId="23C24A7E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"street": "JAMAICA AVENUE",</w:t>
      </w:r>
    </w:p>
    <w:p w14:paraId="6FB07A65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zipcode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"11423",</w:t>
      </w:r>
    </w:p>
    <w:p w14:paraId="60545E7D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"phone": "7184541148",</w:t>
      </w:r>
    </w:p>
    <w:p w14:paraId="1FB9CD89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cuisineType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"Mexican",</w:t>
      </w:r>
    </w:p>
    <w:p w14:paraId="360EB85E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currentGrade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"A",</w:t>
      </w:r>
    </w:p>
    <w:p w14:paraId="6DC3BF71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currentScore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12,</w:t>
      </w:r>
    </w:p>
    <w:p w14:paraId="09945554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gradeDate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"2024-05-15",</w:t>
      </w:r>
    </w:p>
    <w:p w14:paraId="1A9A33FC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"location": {</w:t>
      </w:r>
    </w:p>
    <w:p w14:paraId="28C9146E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"latitude": 40.713364495757,</w:t>
      </w:r>
    </w:p>
    <w:p w14:paraId="4521772F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"longitude": -73.763177200264</w:t>
      </w:r>
    </w:p>
    <w:p w14:paraId="2FE61AE5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},</w:t>
      </w:r>
    </w:p>
    <w:p w14:paraId="29A28E59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communityBoard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"412",</w:t>
      </w:r>
    </w:p>
    <w:p w14:paraId="5C3BA6ED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councilDistrict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"23",</w:t>
      </w:r>
    </w:p>
    <w:p w14:paraId="777FAD95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censusTract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"048400",</w:t>
      </w:r>
    </w:p>
    <w:p w14:paraId="78332503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"bin": "4222440",</w:t>
      </w:r>
    </w:p>
    <w:p w14:paraId="5D1FD5E8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bbl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"4104640038",</w:t>
      </w:r>
    </w:p>
    <w:p w14:paraId="295DFBD3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nta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"QN07",</w:t>
      </w:r>
    </w:p>
    <w:p w14:paraId="15929FA0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inspectionIds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[</w:t>
      </w:r>
    </w:p>
    <w:p w14:paraId="35028C07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"7b7997a2-c0d2-4f8c-b27a-6a1d4b5b6310",</w:t>
      </w:r>
    </w:p>
    <w:p w14:paraId="3DC2A649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lastRenderedPageBreak/>
        <w:t xml:space="preserve">    "8c8897b3-d1e3-5g9d-c38b-7b2e5c6c7421"</w:t>
      </w:r>
    </w:p>
    <w:p w14:paraId="6F720BC5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],</w:t>
      </w:r>
    </w:p>
    <w:p w14:paraId="053A68D3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reviewIds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[</w:t>
      </w:r>
    </w:p>
    <w:p w14:paraId="2CD41BA1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"9d9998c4-e2f4-6h0e-d49c-8c3f6d7d8532",</w:t>
      </w:r>
    </w:p>
    <w:p w14:paraId="6034B312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"0e0009d5-f3g5-7i1f-e50d-9d4g7e8e9643"</w:t>
      </w:r>
    </w:p>
    <w:p w14:paraId="60C6B398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],</w:t>
      </w:r>
    </w:p>
    <w:p w14:paraId="41E4CA4D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averageUserRating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4.5,</w:t>
      </w:r>
    </w:p>
    <w:p w14:paraId="0131BE06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totalReviews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23,</w:t>
      </w:r>
    </w:p>
    <w:p w14:paraId="6C539BAF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createdAt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"2024-01-15",</w:t>
      </w:r>
    </w:p>
    <w:p w14:paraId="5E88688F" w14:textId="77777777" w:rsidR="000D7B2D" w:rsidRPr="000D7B2D" w:rsidRDefault="000D7B2D" w:rsidP="00A73196">
      <w:pPr>
        <w:spacing w:line="342" w:lineRule="auto"/>
        <w:ind w:firstLine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updatedAt</w:t>
      </w:r>
      <w:proofErr w:type="spellEnd"/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"2024-11-05"</w:t>
      </w:r>
    </w:p>
    <w:p w14:paraId="27F2E385" w14:textId="32200F31" w:rsidR="000D7B2D" w:rsidRDefault="000D7B2D" w:rsidP="00A73196">
      <w:pPr>
        <w:spacing w:line="342" w:lineRule="auto"/>
        <w:ind w:firstLine="720"/>
      </w:pPr>
      <w:r w:rsidRPr="000D7B2D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tbl>
      <w:tblPr>
        <w:tblW w:w="8895" w:type="dxa"/>
        <w:tblLayout w:type="fixed"/>
        <w:tblLook w:val="0600" w:firstRow="0" w:lastRow="0" w:firstColumn="0" w:lastColumn="0" w:noHBand="1" w:noVBand="1"/>
      </w:tblPr>
      <w:tblGrid>
        <w:gridCol w:w="2332"/>
        <w:gridCol w:w="1170"/>
        <w:gridCol w:w="5393"/>
      </w:tblGrid>
      <w:tr w:rsidR="00BE35DE" w14:paraId="6194BD0A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0F3B56" w14:textId="500A6097" w:rsidR="00BE35DE" w:rsidRDefault="00BE35DE" w:rsidP="00BE35DE">
            <w:pPr>
              <w:spacing w:before="220" w:after="220"/>
              <w:jc w:val="center"/>
            </w:pPr>
            <w:r>
              <w:rPr>
                <w:rStyle w:val="Strong"/>
              </w:rPr>
              <w:t>Name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6419CC" w14:textId="5FDB05EA" w:rsidR="00BE35DE" w:rsidRDefault="00BE35DE" w:rsidP="00BE35DE">
            <w:pPr>
              <w:spacing w:before="220" w:after="220"/>
              <w:jc w:val="center"/>
            </w:pPr>
            <w:r>
              <w:rPr>
                <w:rStyle w:val="Strong"/>
              </w:rPr>
              <w:t>Type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3E92DC" w14:textId="4D4ED395" w:rsidR="00BE35DE" w:rsidRDefault="00BE35DE" w:rsidP="00BE35DE">
            <w:pPr>
              <w:spacing w:before="220" w:after="220"/>
              <w:jc w:val="center"/>
            </w:pPr>
            <w:r>
              <w:rPr>
                <w:rStyle w:val="Strong"/>
              </w:rPr>
              <w:t>Description</w:t>
            </w:r>
          </w:p>
        </w:tc>
      </w:tr>
      <w:tr w:rsidR="00BE35DE" w14:paraId="338E409D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2250E8A" w14:textId="04545D1C" w:rsidR="00BE35DE" w:rsidRDefault="00BE35DE" w:rsidP="00BE35DE">
            <w:pPr>
              <w:spacing w:before="220" w:after="220"/>
            </w:pPr>
            <w:r>
              <w:t>_id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2AB78D0" w14:textId="05521ACA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466B47" w14:textId="0B704987" w:rsidR="00BE35DE" w:rsidRDefault="00BE35DE" w:rsidP="00BE35DE">
            <w:pPr>
              <w:spacing w:before="220" w:after="220"/>
            </w:pPr>
            <w:r>
              <w:t>A globally unique identifier for the restaurant.</w:t>
            </w:r>
          </w:p>
        </w:tc>
      </w:tr>
      <w:tr w:rsidR="00BE35DE" w14:paraId="17003A38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518BE2" w14:textId="33063524" w:rsidR="00BE35DE" w:rsidRDefault="00BE35DE" w:rsidP="00BE35DE">
            <w:pPr>
              <w:spacing w:before="220" w:after="220"/>
            </w:pPr>
            <w:proofErr w:type="spellStart"/>
            <w:r>
              <w:t>camis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A704B49" w14:textId="56F6A12E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104FA39" w14:textId="5ACFA439" w:rsidR="00BE35DE" w:rsidRDefault="00BE35DE" w:rsidP="00BE35DE">
            <w:pPr>
              <w:spacing w:before="220" w:after="220"/>
            </w:pPr>
            <w:r>
              <w:t>The CAMIS ID from the NYC restaurant dataset (unique).</w:t>
            </w:r>
          </w:p>
        </w:tc>
      </w:tr>
      <w:tr w:rsidR="00BE35DE" w14:paraId="79C223D0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EC64431" w14:textId="1367E9B5" w:rsidR="00BE35DE" w:rsidRDefault="00BE35DE" w:rsidP="00BE35DE">
            <w:pPr>
              <w:spacing w:before="220" w:after="220"/>
            </w:pPr>
            <w:r>
              <w:t>name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7330171" w14:textId="2E23ADF7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ACB066C" w14:textId="074E0AC4" w:rsidR="00BE35DE" w:rsidRDefault="00BE35DE" w:rsidP="00BE35DE">
            <w:pPr>
              <w:spacing w:before="220" w:after="220"/>
            </w:pPr>
            <w:r>
              <w:t>The name of the restaurant.</w:t>
            </w:r>
          </w:p>
        </w:tc>
      </w:tr>
      <w:tr w:rsidR="00BE35DE" w14:paraId="26BA1E45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E4E6D0" w14:textId="080845C8" w:rsidR="00BE35DE" w:rsidRDefault="00BE35DE" w:rsidP="00BE35DE">
            <w:pPr>
              <w:spacing w:before="220" w:after="220"/>
            </w:pPr>
            <w:r>
              <w:t>borough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7783F8" w14:textId="35E537DE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B0E82BB" w14:textId="63A047D8" w:rsidR="00BE35DE" w:rsidRPr="00DD741A" w:rsidRDefault="00BE35DE" w:rsidP="00BE35DE">
            <w:pPr>
              <w:spacing w:before="220" w:after="220"/>
              <w:rPr>
                <w:sz w:val="21"/>
                <w:szCs w:val="21"/>
              </w:rPr>
            </w:pPr>
            <w:r>
              <w:t>The NYC borough where the restaurant is located (Queens, Manhattan, Brooklyn, Bronx, Staten Island).</w:t>
            </w:r>
          </w:p>
        </w:tc>
      </w:tr>
      <w:tr w:rsidR="00BE35DE" w14:paraId="2ACAF666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A6FDF6" w14:textId="3923E7D6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building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6989A8" w14:textId="59D6090C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D2A9DB" w14:textId="604F9A1D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The building number of the restaurant address.</w:t>
            </w:r>
          </w:p>
        </w:tc>
      </w:tr>
      <w:tr w:rsidR="00BE35DE" w14:paraId="3A9D6B00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20A8BA" w14:textId="475FDAE5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street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F5BD83" w14:textId="6F1D3535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74318B" w14:textId="62AFD0F1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The street name of the restaurant address.</w:t>
            </w:r>
          </w:p>
        </w:tc>
      </w:tr>
      <w:tr w:rsidR="00BE35DE" w14:paraId="47919439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4E3377" w14:textId="3B885DB6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zipcode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195204" w14:textId="3CF31B56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56C51F9" w14:textId="41CDC1B6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The ZIP code of the restaurant location.</w:t>
            </w:r>
          </w:p>
        </w:tc>
      </w:tr>
      <w:tr w:rsidR="00BE35DE" w14:paraId="51F65818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33B932" w14:textId="0095FB97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phone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548CB4" w14:textId="2B529BBA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A6B18D" w14:textId="249F3FD2" w:rsidR="00BE35DE" w:rsidRDefault="00BE35DE" w:rsidP="00BE35DE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The restaurant's contact phone number.</w:t>
            </w:r>
          </w:p>
        </w:tc>
      </w:tr>
      <w:tr w:rsidR="00BE35DE" w14:paraId="06BB0CA3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24B9E68" w14:textId="5FF8EAB5" w:rsidR="00BE35DE" w:rsidRDefault="00BE35DE" w:rsidP="00BE35DE">
            <w:pPr>
              <w:spacing w:before="220" w:after="220"/>
            </w:pPr>
            <w:proofErr w:type="spellStart"/>
            <w:r>
              <w:lastRenderedPageBreak/>
              <w:t>cuisineType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08D240" w14:textId="216FA2B6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76AC40" w14:textId="75E705F3" w:rsidR="00BE35DE" w:rsidRDefault="00BE35DE" w:rsidP="00BE35DE">
            <w:pPr>
              <w:spacing w:before="220" w:after="220"/>
            </w:pPr>
            <w:r>
              <w:t>The type of cuisine served (e.g., Mexican, Italian, Chinese, Japanese).</w:t>
            </w:r>
          </w:p>
        </w:tc>
      </w:tr>
      <w:tr w:rsidR="00BE35DE" w14:paraId="55C30605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0A0910" w14:textId="3ADC363C" w:rsidR="00BE35DE" w:rsidRDefault="00BE35DE" w:rsidP="00BE35DE">
            <w:pPr>
              <w:spacing w:before="220" w:after="220"/>
            </w:pPr>
            <w:proofErr w:type="spellStart"/>
            <w:r>
              <w:t>currentGrade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C0A779E" w14:textId="2D19787C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9BA2D9" w14:textId="452FFAF9" w:rsidR="00BE35DE" w:rsidRDefault="00BE35DE" w:rsidP="00BE35DE">
            <w:pPr>
              <w:spacing w:before="220" w:after="220"/>
            </w:pPr>
            <w:r>
              <w:t>The most recent health inspection grade (A, B, C, P, Z, or null if pending).</w:t>
            </w:r>
          </w:p>
        </w:tc>
      </w:tr>
      <w:tr w:rsidR="00BE35DE" w14:paraId="6169C5EA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67A660" w14:textId="5CBBF8B3" w:rsidR="00BE35DE" w:rsidRDefault="00BE35DE" w:rsidP="00BE35DE">
            <w:pPr>
              <w:spacing w:before="220" w:after="220"/>
            </w:pPr>
            <w:proofErr w:type="spellStart"/>
            <w:r>
              <w:t>currentScore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668BD7" w14:textId="3240C77D" w:rsidR="00BE35DE" w:rsidRDefault="00BE35DE" w:rsidP="00BE35DE">
            <w:pPr>
              <w:spacing w:before="220" w:after="220"/>
            </w:pPr>
            <w:r>
              <w:t>number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40F7E37" w14:textId="7A31E5CA" w:rsidR="00BE35DE" w:rsidRDefault="00BE35DE" w:rsidP="00BE35DE">
            <w:pPr>
              <w:spacing w:before="220" w:after="220"/>
            </w:pPr>
            <w:r>
              <w:t>The most recent health inspection score (lower is better; 0-13 = A, 14-27 = B, 28+ = C).</w:t>
            </w:r>
          </w:p>
        </w:tc>
      </w:tr>
      <w:tr w:rsidR="00BE35DE" w14:paraId="40289505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F703F1" w14:textId="67497F5A" w:rsidR="00BE35DE" w:rsidRDefault="00BE35DE" w:rsidP="00BE35DE">
            <w:pPr>
              <w:spacing w:before="220" w:after="220"/>
            </w:pPr>
            <w:proofErr w:type="spellStart"/>
            <w:r>
              <w:t>gradeDate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5EFA16" w14:textId="09A77B09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ACE70B" w14:textId="7927CBDA" w:rsidR="00BE35DE" w:rsidRDefault="00BE35DE" w:rsidP="00BE35DE">
            <w:pPr>
              <w:spacing w:before="220" w:after="220"/>
            </w:pPr>
            <w:r>
              <w:t>The date when the current grade was officially issued (ISO 8601 format).</w:t>
            </w:r>
          </w:p>
        </w:tc>
      </w:tr>
      <w:tr w:rsidR="00BE35DE" w14:paraId="300BC03B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2C7F809" w14:textId="06C46442" w:rsidR="00BE35DE" w:rsidRDefault="00BE35DE" w:rsidP="00BE35DE">
            <w:pPr>
              <w:spacing w:before="220" w:after="220"/>
            </w:pPr>
            <w:r>
              <w:t>location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836FD2" w14:textId="3746E768" w:rsidR="00BE35DE" w:rsidRDefault="00BE35DE" w:rsidP="00BE35DE">
            <w:pPr>
              <w:spacing w:before="220" w:after="220"/>
            </w:pPr>
            <w:r>
              <w:t>object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965C38C" w14:textId="362859CC" w:rsidR="00BE35DE" w:rsidRDefault="00BE35DE" w:rsidP="00BE35DE">
            <w:pPr>
              <w:spacing w:before="220" w:after="220"/>
            </w:pPr>
            <w:r>
              <w:t>Subdocument containing latitude and longitude coordinates for map display.</w:t>
            </w:r>
          </w:p>
        </w:tc>
      </w:tr>
      <w:tr w:rsidR="00BE35DE" w14:paraId="312BF18A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929925" w14:textId="4509B8DB" w:rsidR="00BE35DE" w:rsidRDefault="00BE35DE" w:rsidP="00BE35DE">
            <w:pPr>
              <w:spacing w:before="220" w:after="220"/>
            </w:pPr>
            <w:proofErr w:type="spellStart"/>
            <w:r>
              <w:t>communityBoard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30A0944" w14:textId="210589EB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1253F7" w14:textId="6C88C679" w:rsidR="00BE35DE" w:rsidRDefault="00BE35DE" w:rsidP="00BE35DE">
            <w:pPr>
              <w:spacing w:before="220" w:after="220"/>
            </w:pPr>
            <w:r>
              <w:t>NYC community board identifier.</w:t>
            </w:r>
          </w:p>
        </w:tc>
      </w:tr>
      <w:tr w:rsidR="00BE35DE" w14:paraId="6013505F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54B5828" w14:textId="56330272" w:rsidR="00BE35DE" w:rsidRDefault="00BE35DE" w:rsidP="00BE35DE">
            <w:pPr>
              <w:spacing w:before="220" w:after="220"/>
            </w:pPr>
            <w:proofErr w:type="spellStart"/>
            <w:r>
              <w:t>councilDistrict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681B506" w14:textId="7DF1BE3B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90A6D63" w14:textId="3E1BD013" w:rsidR="00BE35DE" w:rsidRDefault="00BE35DE" w:rsidP="00BE35DE">
            <w:pPr>
              <w:spacing w:before="220" w:after="220"/>
            </w:pPr>
            <w:r>
              <w:t>NYC council district identifier.</w:t>
            </w:r>
          </w:p>
        </w:tc>
      </w:tr>
      <w:tr w:rsidR="00BE35DE" w14:paraId="565C88F7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8E27E9" w14:textId="4C0A3F72" w:rsidR="00BE35DE" w:rsidRDefault="00BE35DE" w:rsidP="00BE35DE">
            <w:pPr>
              <w:spacing w:before="220" w:after="220"/>
            </w:pPr>
            <w:proofErr w:type="spellStart"/>
            <w:r>
              <w:t>censusTract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09DD2EF" w14:textId="4030CA63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B20AFD" w14:textId="2AD106DE" w:rsidR="00BE35DE" w:rsidRDefault="00BE35DE" w:rsidP="00BE35DE">
            <w:pPr>
              <w:spacing w:before="220" w:after="220"/>
            </w:pPr>
            <w:r>
              <w:t>Census tract identifier for demographic analysis.</w:t>
            </w:r>
          </w:p>
        </w:tc>
      </w:tr>
      <w:tr w:rsidR="00BE35DE" w14:paraId="6CE17351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C0FB9A" w14:textId="30013064" w:rsidR="00BE35DE" w:rsidRDefault="00BE35DE" w:rsidP="00BE35DE">
            <w:pPr>
              <w:spacing w:before="220" w:after="220"/>
            </w:pPr>
            <w:r>
              <w:t>bin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D81087B" w14:textId="38AA3994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2F1FBE" w14:textId="756FC704" w:rsidR="00BE35DE" w:rsidRDefault="00BE35DE" w:rsidP="00BE35DE">
            <w:pPr>
              <w:spacing w:before="220" w:after="220"/>
            </w:pPr>
            <w:r>
              <w:t>Building Identification Number from NYC dataset.</w:t>
            </w:r>
          </w:p>
        </w:tc>
      </w:tr>
      <w:tr w:rsidR="00BE35DE" w14:paraId="171D7FB2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A98F6E" w14:textId="5C32E601" w:rsidR="00BE35DE" w:rsidRDefault="00BE35DE" w:rsidP="00BE35DE">
            <w:pPr>
              <w:spacing w:before="220" w:after="220"/>
            </w:pPr>
            <w:proofErr w:type="spellStart"/>
            <w:r>
              <w:t>bbl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EF04C53" w14:textId="27AE9074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ACCC12" w14:textId="6EE86EAE" w:rsidR="00BE35DE" w:rsidRDefault="00BE35DE" w:rsidP="00BE35DE">
            <w:pPr>
              <w:spacing w:before="220" w:after="220"/>
            </w:pPr>
            <w:r>
              <w:t>Borough, Block, and Lot number (NYC property identifier).</w:t>
            </w:r>
          </w:p>
        </w:tc>
      </w:tr>
      <w:tr w:rsidR="00BE35DE" w14:paraId="6484EEB2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FAA4C0F" w14:textId="65EB006B" w:rsidR="00BE35DE" w:rsidRDefault="00BE35DE" w:rsidP="00BE35DE">
            <w:pPr>
              <w:spacing w:before="220" w:after="220"/>
            </w:pPr>
            <w:proofErr w:type="spellStart"/>
            <w:r>
              <w:t>nta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34B78A" w14:textId="037C08C7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71E5AD" w14:textId="48697017" w:rsidR="00BE35DE" w:rsidRDefault="00BE35DE" w:rsidP="00BE35DE">
            <w:pPr>
              <w:spacing w:before="220" w:after="220"/>
            </w:pPr>
            <w:proofErr w:type="spellStart"/>
            <w:r>
              <w:t>Neighborhood</w:t>
            </w:r>
            <w:proofErr w:type="spellEnd"/>
            <w:r>
              <w:t xml:space="preserve"> Tabulation Area code for </w:t>
            </w:r>
            <w:proofErr w:type="spellStart"/>
            <w:r>
              <w:t>neighborhood</w:t>
            </w:r>
            <w:proofErr w:type="spellEnd"/>
            <w:r>
              <w:t xml:space="preserve"> classification.</w:t>
            </w:r>
          </w:p>
        </w:tc>
      </w:tr>
      <w:tr w:rsidR="00BE35DE" w14:paraId="3C1FFD8B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9629169" w14:textId="0FFE0C3B" w:rsidR="00BE35DE" w:rsidRDefault="00BE35DE" w:rsidP="00BE35DE">
            <w:pPr>
              <w:spacing w:before="220" w:after="220"/>
            </w:pPr>
            <w:proofErr w:type="spellStart"/>
            <w:r>
              <w:lastRenderedPageBreak/>
              <w:t>inspectionIds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5713FB1" w14:textId="2028002A" w:rsidR="00BE35DE" w:rsidRDefault="00BE35DE" w:rsidP="00BE35DE">
            <w:pPr>
              <w:spacing w:before="220" w:after="220"/>
            </w:pPr>
            <w:r>
              <w:t>array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A514E9" w14:textId="399AFEBC" w:rsidR="00BE35DE" w:rsidRDefault="00BE35DE" w:rsidP="00BE35DE">
            <w:pPr>
              <w:spacing w:before="220" w:after="220"/>
            </w:pPr>
            <w:r>
              <w:t>Array of inspection document IDs for this restaurant's inspection history.</w:t>
            </w:r>
          </w:p>
        </w:tc>
      </w:tr>
      <w:tr w:rsidR="00BE35DE" w14:paraId="38AC8827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3F54083" w14:textId="0A2B43F9" w:rsidR="00BE35DE" w:rsidRDefault="00BE35DE" w:rsidP="00BE35DE">
            <w:pPr>
              <w:spacing w:before="220" w:after="220"/>
            </w:pPr>
            <w:proofErr w:type="spellStart"/>
            <w:r>
              <w:t>reviewIds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2B8C0FA" w14:textId="38DB5A7C" w:rsidR="00BE35DE" w:rsidRDefault="00BE35DE" w:rsidP="00BE35DE">
            <w:pPr>
              <w:spacing w:before="220" w:after="220"/>
            </w:pPr>
            <w:r>
              <w:t>array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4CFF311" w14:textId="522B1545" w:rsidR="00BE35DE" w:rsidRDefault="00BE35DE" w:rsidP="00BE35DE">
            <w:pPr>
              <w:spacing w:before="220" w:after="220"/>
            </w:pPr>
            <w:r>
              <w:t>Array of review document IDs for all user reviews of this restaurant.</w:t>
            </w:r>
          </w:p>
        </w:tc>
      </w:tr>
      <w:tr w:rsidR="00BE35DE" w14:paraId="594496A8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F0C7DEF" w14:textId="59DBEA2E" w:rsidR="00BE35DE" w:rsidRDefault="00BE35DE" w:rsidP="00BE35DE">
            <w:pPr>
              <w:spacing w:before="220" w:after="220"/>
            </w:pPr>
            <w:proofErr w:type="spellStart"/>
            <w:r>
              <w:t>averageUserRating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48092C" w14:textId="64B3D90D" w:rsidR="00BE35DE" w:rsidRDefault="00BE35DE" w:rsidP="00BE35DE">
            <w:pPr>
              <w:spacing w:before="220" w:after="220"/>
            </w:pPr>
            <w:r>
              <w:t>number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94C48A" w14:textId="629AA89A" w:rsidR="00BE35DE" w:rsidRDefault="00BE35DE" w:rsidP="00BE35DE">
            <w:pPr>
              <w:spacing w:before="220" w:after="220"/>
            </w:pPr>
            <w:r>
              <w:t>Average rating from all user reviews (1.0–5.0 scale, denormalized for performance).</w:t>
            </w:r>
          </w:p>
        </w:tc>
      </w:tr>
      <w:tr w:rsidR="00BE35DE" w14:paraId="6E8059A2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279063" w14:textId="624316D3" w:rsidR="00BE35DE" w:rsidRDefault="00BE35DE" w:rsidP="00BE35DE">
            <w:pPr>
              <w:spacing w:before="220" w:after="220"/>
            </w:pPr>
            <w:proofErr w:type="spellStart"/>
            <w:r>
              <w:t>totalReviews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DAD985" w14:textId="42CF98A9" w:rsidR="00BE35DE" w:rsidRDefault="00BE35DE" w:rsidP="00BE35DE">
            <w:pPr>
              <w:spacing w:before="220" w:after="220"/>
            </w:pPr>
            <w:r>
              <w:t>number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D78119" w14:textId="31205679" w:rsidR="00BE35DE" w:rsidRDefault="00BE35DE" w:rsidP="00BE35DE">
            <w:pPr>
              <w:spacing w:before="220" w:after="220"/>
            </w:pPr>
            <w:r>
              <w:t>Total count of reviews for this restaurant (denormalized for performance).</w:t>
            </w:r>
          </w:p>
        </w:tc>
      </w:tr>
      <w:tr w:rsidR="00BE35DE" w14:paraId="08FD2B77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D5866F" w14:textId="40A239F2" w:rsidR="00BE35DE" w:rsidRDefault="00BE35DE" w:rsidP="00BE35DE">
            <w:pPr>
              <w:spacing w:before="220" w:after="220"/>
            </w:pPr>
            <w:proofErr w:type="spellStart"/>
            <w:r>
              <w:t>createdAt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A932945" w14:textId="2A95D886" w:rsidR="00BE35DE" w:rsidRDefault="00BE35DE" w:rsidP="00BE35DE">
            <w:pPr>
              <w:spacing w:before="220" w:after="220"/>
            </w:pPr>
            <w:r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A2F77B" w14:textId="51A05DD4" w:rsidR="00BE35DE" w:rsidRDefault="00BE35DE" w:rsidP="00BE35DE">
            <w:pPr>
              <w:spacing w:before="220" w:after="220"/>
            </w:pPr>
            <w:r>
              <w:t>Timestamp when the restaurant was added to the database (ISO 8601 format).</w:t>
            </w:r>
          </w:p>
        </w:tc>
      </w:tr>
      <w:tr w:rsidR="002864D1" w14:paraId="7C69CEF2" w14:textId="77777777" w:rsidTr="003A1B4E">
        <w:tc>
          <w:tcPr>
            <w:tcW w:w="23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E5E382" w14:textId="74C8124B" w:rsidR="002864D1" w:rsidRDefault="002864D1" w:rsidP="00BE35DE">
            <w:pPr>
              <w:spacing w:before="220" w:after="220"/>
            </w:pPr>
            <w:proofErr w:type="spellStart"/>
            <w:r w:rsidRPr="002864D1">
              <w:t>updatedAt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955E218" w14:textId="462ED557" w:rsidR="002864D1" w:rsidRDefault="003A1B4E" w:rsidP="00BE35DE">
            <w:pPr>
              <w:spacing w:before="220" w:after="220"/>
            </w:pPr>
            <w:r w:rsidRPr="003A1B4E">
              <w:t>string</w:t>
            </w:r>
          </w:p>
        </w:tc>
        <w:tc>
          <w:tcPr>
            <w:tcW w:w="53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ECF93E6" w14:textId="05F3C083" w:rsidR="002864D1" w:rsidRDefault="003A1B4E" w:rsidP="00BE35DE">
            <w:pPr>
              <w:spacing w:before="220" w:after="220"/>
            </w:pPr>
            <w:r w:rsidRPr="003A1B4E">
              <w:t>Timestamp when the restaurant record was last updated (ISO 8601 format).</w:t>
            </w:r>
          </w:p>
        </w:tc>
      </w:tr>
    </w:tbl>
    <w:p w14:paraId="4D280AEB" w14:textId="4CE6F1BB" w:rsidR="000D7B2D" w:rsidRDefault="00A73196" w:rsidP="000D7B2D">
      <w:pPr>
        <w:pStyle w:val="Heading2"/>
        <w:keepNext w:val="0"/>
        <w:keepLines w:val="0"/>
        <w:spacing w:before="300" w:after="160" w:line="360" w:lineRule="auto"/>
      </w:pPr>
      <w:bookmarkStart w:id="1" w:name="_t7ff1919zido" w:colFirst="0" w:colLast="0"/>
      <w:bookmarkEnd w:id="1"/>
      <w:r w:rsidRPr="00A73196">
        <w:rPr>
          <w:b/>
          <w:sz w:val="36"/>
          <w:szCs w:val="36"/>
        </w:rPr>
        <w:t>LOCATION (subdocument</w:t>
      </w:r>
      <w:r w:rsidR="004A500A">
        <w:rPr>
          <w:b/>
          <w:sz w:val="36"/>
          <w:szCs w:val="36"/>
        </w:rPr>
        <w:t xml:space="preserve"> of </w:t>
      </w:r>
      <w:r w:rsidR="004A500A" w:rsidRPr="000D7B2D">
        <w:rPr>
          <w:b/>
          <w:sz w:val="36"/>
          <w:szCs w:val="36"/>
        </w:rPr>
        <w:t>RESTAURANTS</w:t>
      </w:r>
      <w:r>
        <w:rPr>
          <w:b/>
          <w:sz w:val="36"/>
          <w:szCs w:val="36"/>
        </w:rPr>
        <w:t>,</w:t>
      </w:r>
      <w:r w:rsidRPr="00A73196">
        <w:rPr>
          <w:b/>
          <w:sz w:val="36"/>
          <w:szCs w:val="36"/>
        </w:rPr>
        <w:t xml:space="preserve"> not</w:t>
      </w:r>
      <w:r w:rsidR="0053643A">
        <w:rPr>
          <w:b/>
          <w:sz w:val="36"/>
          <w:szCs w:val="36"/>
        </w:rPr>
        <w:t xml:space="preserve"> </w:t>
      </w:r>
      <w:r w:rsidRPr="00A73196">
        <w:rPr>
          <w:b/>
          <w:sz w:val="36"/>
          <w:szCs w:val="36"/>
        </w:rPr>
        <w:t>a collection)</w:t>
      </w:r>
      <w:r w:rsidR="000D7B2D">
        <w:rPr>
          <w:b/>
          <w:sz w:val="36"/>
          <w:szCs w:val="36"/>
          <w:highlight w:val="white"/>
        </w:rPr>
        <w:br/>
      </w:r>
      <w:r>
        <w:rPr>
          <w:sz w:val="21"/>
          <w:szCs w:val="21"/>
        </w:rPr>
        <w:t xml:space="preserve">It </w:t>
      </w:r>
      <w:r w:rsidRPr="00A73196">
        <w:rPr>
          <w:sz w:val="21"/>
          <w:szCs w:val="21"/>
        </w:rPr>
        <w:t>stores the geographical coordinates of a restaurant for map display and distance calculations.</w:t>
      </w:r>
    </w:p>
    <w:p w14:paraId="616E276A" w14:textId="77777777" w:rsidR="00A73196" w:rsidRPr="00A73196" w:rsidRDefault="00A73196" w:rsidP="00A73196">
      <w:pPr>
        <w:spacing w:before="220" w:after="220"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Sample Document:</w:t>
      </w:r>
    </w:p>
    <w:p w14:paraId="59EAFE93" w14:textId="77777777" w:rsidR="00A73196" w:rsidRPr="00A73196" w:rsidRDefault="00A73196" w:rsidP="00A73196">
      <w:pPr>
        <w:spacing w:before="220" w:after="220"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27352AEA" w14:textId="77777777" w:rsidR="00A73196" w:rsidRPr="00A73196" w:rsidRDefault="00A73196" w:rsidP="00A73196">
      <w:pPr>
        <w:spacing w:before="220" w:after="220"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"latitude": 40.713364495757,</w:t>
      </w:r>
    </w:p>
    <w:p w14:paraId="3DBC20DC" w14:textId="77777777" w:rsidR="00A73196" w:rsidRPr="00A73196" w:rsidRDefault="00A73196" w:rsidP="00A73196">
      <w:pPr>
        <w:spacing w:before="220" w:after="220"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"longitude": -73.763177200264</w:t>
      </w:r>
    </w:p>
    <w:p w14:paraId="1437A8A6" w14:textId="75456731" w:rsidR="000D7B2D" w:rsidRDefault="00A73196" w:rsidP="00A73196">
      <w:pPr>
        <w:spacing w:before="220" w:after="220" w:line="342" w:lineRule="auto"/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tbl>
      <w:tblPr>
        <w:tblW w:w="9645" w:type="dxa"/>
        <w:tblLayout w:type="fixed"/>
        <w:tblLook w:val="0600" w:firstRow="0" w:lastRow="0" w:firstColumn="0" w:lastColumn="0" w:noHBand="1" w:noVBand="1"/>
      </w:tblPr>
      <w:tblGrid>
        <w:gridCol w:w="2100"/>
        <w:gridCol w:w="2010"/>
        <w:gridCol w:w="5535"/>
      </w:tblGrid>
      <w:tr w:rsidR="000D7B2D" w14:paraId="7611B8C1" w14:textId="77777777" w:rsidTr="0049027C"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4DA286" w14:textId="77777777" w:rsidR="000D7B2D" w:rsidRDefault="000D7B2D" w:rsidP="0049027C">
            <w:pPr>
              <w:spacing w:before="220" w:after="220"/>
              <w:jc w:val="center"/>
            </w:pPr>
            <w:r>
              <w:rPr>
                <w:b/>
                <w:sz w:val="21"/>
                <w:szCs w:val="21"/>
                <w:highlight w:val="white"/>
              </w:rPr>
              <w:t>Name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60CDB0" w14:textId="77777777" w:rsidR="000D7B2D" w:rsidRDefault="000D7B2D" w:rsidP="0049027C">
            <w:pPr>
              <w:spacing w:before="220" w:after="220"/>
              <w:jc w:val="center"/>
            </w:pPr>
            <w:r>
              <w:rPr>
                <w:b/>
                <w:sz w:val="21"/>
                <w:szCs w:val="21"/>
                <w:highlight w:val="white"/>
              </w:rPr>
              <w:t>Type</w:t>
            </w:r>
          </w:p>
        </w:tc>
        <w:tc>
          <w:tcPr>
            <w:tcW w:w="5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BFBF11" w14:textId="77777777" w:rsidR="000D7B2D" w:rsidRDefault="000D7B2D" w:rsidP="0049027C">
            <w:pPr>
              <w:spacing w:before="220" w:after="220"/>
              <w:jc w:val="center"/>
            </w:pPr>
            <w:r>
              <w:rPr>
                <w:b/>
                <w:sz w:val="21"/>
                <w:szCs w:val="21"/>
                <w:highlight w:val="white"/>
              </w:rPr>
              <w:t>Description</w:t>
            </w:r>
          </w:p>
        </w:tc>
      </w:tr>
      <w:tr w:rsidR="000D7B2D" w14:paraId="401C59E6" w14:textId="77777777" w:rsidTr="0049027C"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C79738" w14:textId="67111C39" w:rsidR="000D7B2D" w:rsidRDefault="00A73196" w:rsidP="0049027C">
            <w:pPr>
              <w:spacing w:before="220" w:after="220"/>
            </w:pPr>
            <w:r w:rsidRPr="00A73196">
              <w:rPr>
                <w:sz w:val="21"/>
                <w:szCs w:val="21"/>
              </w:rPr>
              <w:lastRenderedPageBreak/>
              <w:t xml:space="preserve">latitude 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00DFA2" w14:textId="0604A273" w:rsidR="000D7B2D" w:rsidRDefault="00A73196" w:rsidP="0049027C">
            <w:pPr>
              <w:spacing w:before="220" w:after="220"/>
            </w:pPr>
            <w:r w:rsidRPr="00A73196">
              <w:rPr>
                <w:sz w:val="21"/>
                <w:szCs w:val="21"/>
              </w:rPr>
              <w:t>number</w:t>
            </w:r>
          </w:p>
        </w:tc>
        <w:tc>
          <w:tcPr>
            <w:tcW w:w="5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905511" w14:textId="745A92A9" w:rsidR="000D7B2D" w:rsidRDefault="00A73196" w:rsidP="0049027C">
            <w:pPr>
              <w:spacing w:before="220" w:after="220"/>
            </w:pPr>
            <w:r w:rsidRPr="00A73196">
              <w:rPr>
                <w:sz w:val="21"/>
                <w:szCs w:val="21"/>
              </w:rPr>
              <w:t>The latitude coordinate of the restaurant location.</w:t>
            </w:r>
          </w:p>
        </w:tc>
      </w:tr>
      <w:tr w:rsidR="000D7B2D" w14:paraId="20D0E5F4" w14:textId="77777777" w:rsidTr="0049027C"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B1958A" w14:textId="0B5FB935" w:rsidR="000D7B2D" w:rsidRDefault="00A73196" w:rsidP="0049027C">
            <w:pPr>
              <w:spacing w:before="220" w:after="220"/>
            </w:pPr>
            <w:r w:rsidRPr="00A73196">
              <w:rPr>
                <w:sz w:val="21"/>
                <w:szCs w:val="21"/>
              </w:rPr>
              <w:t>longitude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C27F77" w14:textId="2DE61D96" w:rsidR="000D7B2D" w:rsidRDefault="00A73196" w:rsidP="0049027C">
            <w:pPr>
              <w:spacing w:before="220" w:after="220"/>
            </w:pPr>
            <w:r w:rsidRPr="00A73196">
              <w:rPr>
                <w:sz w:val="21"/>
                <w:szCs w:val="21"/>
              </w:rPr>
              <w:t>number</w:t>
            </w:r>
          </w:p>
        </w:tc>
        <w:tc>
          <w:tcPr>
            <w:tcW w:w="55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A0B1C7" w14:textId="272D997E" w:rsidR="000D7B2D" w:rsidRDefault="00A73196" w:rsidP="0049027C">
            <w:pPr>
              <w:spacing w:before="220" w:after="220"/>
            </w:pPr>
            <w:r w:rsidRPr="00A73196">
              <w:rPr>
                <w:sz w:val="21"/>
                <w:szCs w:val="21"/>
              </w:rPr>
              <w:t>The longitude coordinate of the restaurant location.</w:t>
            </w:r>
          </w:p>
        </w:tc>
      </w:tr>
    </w:tbl>
    <w:p w14:paraId="4ECE663E" w14:textId="77777777" w:rsidR="000D7B2D" w:rsidRDefault="000D7B2D" w:rsidP="000D7B2D">
      <w:pPr>
        <w:spacing w:before="220" w:after="220" w:line="342" w:lineRule="auto"/>
      </w:pPr>
    </w:p>
    <w:p w14:paraId="3236C781" w14:textId="77777777" w:rsidR="007579A0" w:rsidRDefault="007579A0" w:rsidP="007579A0">
      <w:pPr>
        <w:pStyle w:val="Heading2"/>
        <w:keepNext w:val="0"/>
        <w:keepLines w:val="0"/>
        <w:spacing w:before="300" w:after="160" w:line="360" w:lineRule="auto"/>
        <w:rPr>
          <w:sz w:val="21"/>
          <w:szCs w:val="21"/>
        </w:rPr>
      </w:pPr>
      <w:r>
        <w:rPr>
          <w:b/>
          <w:sz w:val="36"/>
          <w:szCs w:val="36"/>
        </w:rPr>
        <w:t xml:space="preserve">Menu (additional </w:t>
      </w:r>
      <w:proofErr w:type="spellStart"/>
      <w:r>
        <w:rPr>
          <w:b/>
          <w:sz w:val="36"/>
          <w:szCs w:val="36"/>
        </w:rPr>
        <w:t>freature</w:t>
      </w:r>
      <w:proofErr w:type="spellEnd"/>
      <w:r>
        <w:rPr>
          <w:b/>
          <w:sz w:val="36"/>
          <w:szCs w:val="36"/>
        </w:rPr>
        <w:t>)</w:t>
      </w:r>
      <w:r>
        <w:rPr>
          <w:b/>
          <w:sz w:val="36"/>
          <w:szCs w:val="36"/>
          <w:highlight w:val="white"/>
        </w:rPr>
        <w:br/>
      </w:r>
      <w:r w:rsidRPr="005B5E5B">
        <w:rPr>
          <w:sz w:val="21"/>
          <w:szCs w:val="21"/>
        </w:rPr>
        <w:t xml:space="preserve">The </w:t>
      </w:r>
      <w:proofErr w:type="spellStart"/>
      <w:r w:rsidRPr="005B5E5B">
        <w:rPr>
          <w:sz w:val="21"/>
          <w:szCs w:val="21"/>
        </w:rPr>
        <w:t>menu_items</w:t>
      </w:r>
      <w:proofErr w:type="spellEnd"/>
      <w:r w:rsidRPr="005B5E5B">
        <w:rPr>
          <w:sz w:val="21"/>
          <w:szCs w:val="21"/>
        </w:rPr>
        <w:t xml:space="preserve"> collection would store restaurant menu offerings, daily specials, and pricing information. This feature is referenced in wireframes but is not required for the initial launch.</w:t>
      </w:r>
    </w:p>
    <w:p w14:paraId="7A9064A5" w14:textId="77777777" w:rsidR="007579A0" w:rsidRDefault="007579A0" w:rsidP="007579A0">
      <w:pPr>
        <w:spacing w:line="342" w:lineRule="auto"/>
        <w:ind w:firstLine="720"/>
      </w:pPr>
      <w:r>
        <w:t>Sample Document:</w:t>
      </w:r>
    </w:p>
    <w:p w14:paraId="10720468" w14:textId="77777777" w:rsidR="007579A0" w:rsidRDefault="007579A0" w:rsidP="007579A0">
      <w:pPr>
        <w:spacing w:line="342" w:lineRule="auto"/>
        <w:ind w:firstLine="720"/>
      </w:pPr>
      <w:r>
        <w:t>{</w:t>
      </w:r>
    </w:p>
    <w:p w14:paraId="011FC401" w14:textId="77777777" w:rsidR="007579A0" w:rsidRDefault="007579A0" w:rsidP="007579A0">
      <w:pPr>
        <w:spacing w:line="342" w:lineRule="auto"/>
        <w:ind w:firstLine="720"/>
      </w:pPr>
      <w:r>
        <w:t xml:space="preserve">  "_id": "3h3443g8-i6j8-0l4i-h83g-2g7j0h1h2976",</w:t>
      </w:r>
    </w:p>
    <w:p w14:paraId="3AAF1302" w14:textId="77777777" w:rsidR="007579A0" w:rsidRDefault="007579A0" w:rsidP="007579A0">
      <w:pPr>
        <w:spacing w:line="342" w:lineRule="auto"/>
        <w:ind w:firstLine="720"/>
      </w:pPr>
      <w:r>
        <w:t xml:space="preserve">  "</w:t>
      </w:r>
      <w:proofErr w:type="spellStart"/>
      <w:r>
        <w:t>restaurantId</w:t>
      </w:r>
      <w:proofErr w:type="spellEnd"/>
      <w:r>
        <w:t>": "5a5887a1-b0c1-3e7b-a16a-5a0d3a4a5209",</w:t>
      </w:r>
    </w:p>
    <w:p w14:paraId="697919DA" w14:textId="77777777" w:rsidR="007579A0" w:rsidRDefault="007579A0" w:rsidP="007579A0">
      <w:pPr>
        <w:spacing w:line="342" w:lineRule="auto"/>
        <w:ind w:firstLine="720"/>
      </w:pPr>
      <w:r>
        <w:t xml:space="preserve">  "category": "Main Course",</w:t>
      </w:r>
    </w:p>
    <w:p w14:paraId="65E1BB9A" w14:textId="77777777" w:rsidR="007579A0" w:rsidRDefault="007579A0" w:rsidP="007579A0">
      <w:pPr>
        <w:spacing w:line="342" w:lineRule="auto"/>
        <w:ind w:firstLine="720"/>
      </w:pPr>
      <w:r>
        <w:t xml:space="preserve">  "name": "Carnitas Plate",</w:t>
      </w:r>
    </w:p>
    <w:p w14:paraId="1FE6E301" w14:textId="77777777" w:rsidR="007579A0" w:rsidRDefault="007579A0" w:rsidP="007579A0">
      <w:pPr>
        <w:spacing w:line="342" w:lineRule="auto"/>
        <w:ind w:firstLine="720"/>
      </w:pPr>
      <w:r>
        <w:t xml:space="preserve">  "description": "Slow-cooked pork with rice, beans, and tortillas",</w:t>
      </w:r>
    </w:p>
    <w:p w14:paraId="779F71F4" w14:textId="77777777" w:rsidR="007579A0" w:rsidRDefault="007579A0" w:rsidP="007579A0">
      <w:pPr>
        <w:spacing w:line="342" w:lineRule="auto"/>
        <w:ind w:firstLine="720"/>
      </w:pPr>
      <w:r>
        <w:t xml:space="preserve">  "price": 16.99,</w:t>
      </w:r>
    </w:p>
    <w:p w14:paraId="3AE3A09E" w14:textId="77777777" w:rsidR="007579A0" w:rsidRDefault="007579A0" w:rsidP="007579A0">
      <w:pPr>
        <w:spacing w:line="342" w:lineRule="auto"/>
        <w:ind w:firstLine="720"/>
      </w:pPr>
      <w:r>
        <w:t xml:space="preserve">  "</w:t>
      </w:r>
      <w:proofErr w:type="spellStart"/>
      <w:r>
        <w:t>isSpecial</w:t>
      </w:r>
      <w:proofErr w:type="spellEnd"/>
      <w:r>
        <w:t>": false,</w:t>
      </w:r>
    </w:p>
    <w:p w14:paraId="4995945B" w14:textId="77777777" w:rsidR="007579A0" w:rsidRDefault="007579A0" w:rsidP="007579A0">
      <w:pPr>
        <w:spacing w:line="342" w:lineRule="auto"/>
        <w:ind w:firstLine="720"/>
      </w:pPr>
      <w:r>
        <w:t xml:space="preserve">  "</w:t>
      </w:r>
      <w:proofErr w:type="spellStart"/>
      <w:r>
        <w:t>specialDate</w:t>
      </w:r>
      <w:proofErr w:type="spellEnd"/>
      <w:r>
        <w:t>": null,</w:t>
      </w:r>
    </w:p>
    <w:p w14:paraId="0A69416D" w14:textId="77777777" w:rsidR="007579A0" w:rsidRDefault="007579A0" w:rsidP="007579A0">
      <w:pPr>
        <w:spacing w:line="342" w:lineRule="auto"/>
        <w:ind w:firstLine="720"/>
      </w:pPr>
      <w:r>
        <w:t xml:space="preserve">  "</w:t>
      </w:r>
      <w:proofErr w:type="spellStart"/>
      <w:r>
        <w:t>isAvailable</w:t>
      </w:r>
      <w:proofErr w:type="spellEnd"/>
      <w:r>
        <w:t>": true,</w:t>
      </w:r>
    </w:p>
    <w:p w14:paraId="02FFA853" w14:textId="77777777" w:rsidR="007579A0" w:rsidRDefault="007579A0" w:rsidP="007579A0">
      <w:pPr>
        <w:spacing w:line="342" w:lineRule="auto"/>
        <w:ind w:firstLine="720"/>
      </w:pPr>
      <w:r>
        <w:t xml:space="preserve">  "allergens": ["Gluten"],</w:t>
      </w:r>
    </w:p>
    <w:p w14:paraId="24E934B2" w14:textId="77777777" w:rsidR="007579A0" w:rsidRDefault="007579A0" w:rsidP="007579A0">
      <w:pPr>
        <w:spacing w:line="342" w:lineRule="auto"/>
        <w:ind w:firstLine="720"/>
      </w:pPr>
      <w:r>
        <w:t xml:space="preserve">  "</w:t>
      </w:r>
      <w:proofErr w:type="spellStart"/>
      <w:r>
        <w:t>createdAt</w:t>
      </w:r>
      <w:proofErr w:type="spellEnd"/>
      <w:r>
        <w:t>": "2024-01-20",</w:t>
      </w:r>
    </w:p>
    <w:p w14:paraId="21976184" w14:textId="77777777" w:rsidR="007579A0" w:rsidRDefault="007579A0" w:rsidP="007579A0">
      <w:pPr>
        <w:spacing w:line="342" w:lineRule="auto"/>
        <w:ind w:firstLine="720"/>
      </w:pPr>
      <w:r>
        <w:t xml:space="preserve">  "</w:t>
      </w:r>
      <w:proofErr w:type="spellStart"/>
      <w:r>
        <w:t>updatedAt</w:t>
      </w:r>
      <w:proofErr w:type="spellEnd"/>
      <w:r>
        <w:t>": "2024-10-15"</w:t>
      </w:r>
    </w:p>
    <w:p w14:paraId="4784CF0F" w14:textId="77777777" w:rsidR="007579A0" w:rsidRDefault="007579A0" w:rsidP="007579A0">
      <w:pPr>
        <w:spacing w:line="342" w:lineRule="auto"/>
        <w:ind w:firstLine="720"/>
      </w:pPr>
      <w:r>
        <w:t>}</w:t>
      </w:r>
    </w:p>
    <w:tbl>
      <w:tblPr>
        <w:tblW w:w="8895" w:type="dxa"/>
        <w:tblLayout w:type="fixed"/>
        <w:tblLook w:val="0600" w:firstRow="0" w:lastRow="0" w:firstColumn="0" w:lastColumn="0" w:noHBand="1" w:noVBand="1"/>
      </w:tblPr>
      <w:tblGrid>
        <w:gridCol w:w="2025"/>
        <w:gridCol w:w="1290"/>
        <w:gridCol w:w="5580"/>
      </w:tblGrid>
      <w:tr w:rsidR="007579A0" w14:paraId="506133F0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D083E93" w14:textId="77777777" w:rsidR="007579A0" w:rsidRDefault="007579A0" w:rsidP="00E016DC">
            <w:pPr>
              <w:spacing w:before="220" w:after="220"/>
              <w:jc w:val="center"/>
            </w:pPr>
            <w:r>
              <w:rPr>
                <w:rStyle w:val="Strong"/>
              </w:rPr>
              <w:t>Name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557C38" w14:textId="77777777" w:rsidR="007579A0" w:rsidRDefault="007579A0" w:rsidP="00E016DC">
            <w:pPr>
              <w:spacing w:before="220" w:after="220"/>
              <w:jc w:val="center"/>
            </w:pPr>
            <w:r>
              <w:rPr>
                <w:rStyle w:val="Strong"/>
              </w:rPr>
              <w:t>Type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8B62FB" w14:textId="77777777" w:rsidR="007579A0" w:rsidRDefault="007579A0" w:rsidP="00E016DC">
            <w:pPr>
              <w:spacing w:before="220" w:after="220"/>
              <w:jc w:val="center"/>
            </w:pPr>
            <w:r>
              <w:rPr>
                <w:rStyle w:val="Strong"/>
              </w:rPr>
              <w:t>Description</w:t>
            </w:r>
          </w:p>
        </w:tc>
      </w:tr>
      <w:tr w:rsidR="007579A0" w14:paraId="1540F8C1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1268A9" w14:textId="77777777" w:rsidR="007579A0" w:rsidRDefault="007579A0" w:rsidP="00E016DC">
            <w:pPr>
              <w:spacing w:before="220" w:after="220"/>
            </w:pPr>
            <w:r>
              <w:t>_id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45F982" w14:textId="77777777" w:rsidR="007579A0" w:rsidRDefault="007579A0" w:rsidP="00E016DC">
            <w:pPr>
              <w:spacing w:before="220" w:after="220"/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81A918" w14:textId="77777777" w:rsidR="007579A0" w:rsidRDefault="007579A0" w:rsidP="00E016DC">
            <w:pPr>
              <w:spacing w:before="220" w:after="220"/>
            </w:pPr>
            <w:r>
              <w:t>A globally unique identifier for the menu item.</w:t>
            </w:r>
          </w:p>
        </w:tc>
      </w:tr>
      <w:tr w:rsidR="007579A0" w14:paraId="3151E40F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893C17A" w14:textId="77777777" w:rsidR="007579A0" w:rsidRDefault="007579A0" w:rsidP="00E016DC">
            <w:pPr>
              <w:spacing w:before="220" w:after="220"/>
            </w:pPr>
            <w:proofErr w:type="spellStart"/>
            <w:r>
              <w:t>restaurantId</w:t>
            </w:r>
            <w:proofErr w:type="spellEnd"/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725C75" w14:textId="77777777" w:rsidR="007579A0" w:rsidRDefault="007579A0" w:rsidP="00E016DC">
            <w:pPr>
              <w:spacing w:before="220" w:after="220"/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951C726" w14:textId="77777777" w:rsidR="007579A0" w:rsidRDefault="007579A0" w:rsidP="00E016DC">
            <w:pPr>
              <w:spacing w:before="220" w:after="220"/>
            </w:pPr>
            <w:r>
              <w:t>Reference to the restaurant this item belongs to.</w:t>
            </w:r>
          </w:p>
        </w:tc>
      </w:tr>
      <w:tr w:rsidR="007579A0" w14:paraId="13178588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A6D277" w14:textId="77777777" w:rsidR="007579A0" w:rsidRDefault="007579A0" w:rsidP="00E016DC">
            <w:pPr>
              <w:spacing w:before="220" w:after="220"/>
            </w:pPr>
            <w:r>
              <w:lastRenderedPageBreak/>
              <w:t>category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E4EFDA" w14:textId="77777777" w:rsidR="007579A0" w:rsidRDefault="007579A0" w:rsidP="00E016DC">
            <w:pPr>
              <w:spacing w:before="220" w:after="220"/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D2691F" w14:textId="77777777" w:rsidR="007579A0" w:rsidRDefault="007579A0" w:rsidP="00E016DC">
            <w:pPr>
              <w:spacing w:before="220" w:after="220"/>
            </w:pPr>
            <w:r>
              <w:t>Menu category (e.g., Appetizer, Main Course, Dessert, Special).</w:t>
            </w:r>
          </w:p>
        </w:tc>
      </w:tr>
      <w:tr w:rsidR="007579A0" w14:paraId="29907F60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6A7FE3" w14:textId="77777777" w:rsidR="007579A0" w:rsidRDefault="007579A0" w:rsidP="00E016DC">
            <w:pPr>
              <w:spacing w:before="220" w:after="220"/>
            </w:pPr>
            <w:r>
              <w:t>name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8B8D3E5" w14:textId="77777777" w:rsidR="007579A0" w:rsidRDefault="007579A0" w:rsidP="00E016DC">
            <w:pPr>
              <w:spacing w:before="220" w:after="220"/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5A5ED61" w14:textId="77777777" w:rsidR="007579A0" w:rsidRPr="00DD741A" w:rsidRDefault="007579A0" w:rsidP="00E016DC">
            <w:pPr>
              <w:spacing w:before="220" w:after="220"/>
              <w:rPr>
                <w:sz w:val="21"/>
                <w:szCs w:val="21"/>
              </w:rPr>
            </w:pPr>
            <w:r>
              <w:t>Name of the menu item.</w:t>
            </w:r>
          </w:p>
        </w:tc>
      </w:tr>
      <w:tr w:rsidR="007579A0" w14:paraId="415AAB43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7735740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description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E6EFC5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8910E9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Detailed description of the dish.</w:t>
            </w:r>
          </w:p>
        </w:tc>
      </w:tr>
      <w:tr w:rsidR="007579A0" w14:paraId="39852C1C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690367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price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B46CFF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number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C63FA9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Price in USD.</w:t>
            </w:r>
          </w:p>
        </w:tc>
      </w:tr>
      <w:tr w:rsidR="007579A0" w14:paraId="0A03F928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4F9EF6F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isSpecial</w:t>
            </w:r>
            <w:proofErr w:type="spellEnd"/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63572E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5146217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Whether this is a daily/weekly special.</w:t>
            </w:r>
          </w:p>
        </w:tc>
      </w:tr>
      <w:tr w:rsidR="007579A0" w14:paraId="7B5633DF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57A1D1E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specialDate</w:t>
            </w:r>
            <w:proofErr w:type="spellEnd"/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BBDA78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B90DE0" w14:textId="77777777" w:rsidR="007579A0" w:rsidRDefault="007579A0" w:rsidP="00E016DC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Date for the special (null if regular menu item).</w:t>
            </w:r>
          </w:p>
        </w:tc>
      </w:tr>
      <w:tr w:rsidR="007579A0" w14:paraId="1C303E9D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10E8A0" w14:textId="77777777" w:rsidR="007579A0" w:rsidRDefault="007579A0" w:rsidP="00E016DC">
            <w:pPr>
              <w:spacing w:before="220" w:after="220"/>
            </w:pPr>
            <w:proofErr w:type="spellStart"/>
            <w:r>
              <w:t>isAvailable</w:t>
            </w:r>
            <w:proofErr w:type="spellEnd"/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4B90A47" w14:textId="77777777" w:rsidR="007579A0" w:rsidRDefault="007579A0" w:rsidP="00E016DC">
            <w:pPr>
              <w:spacing w:before="220" w:after="220"/>
            </w:pPr>
            <w:proofErr w:type="spellStart"/>
            <w:r>
              <w:t>boolean</w:t>
            </w:r>
            <w:proofErr w:type="spellEnd"/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CC42ED" w14:textId="77777777" w:rsidR="007579A0" w:rsidRDefault="007579A0" w:rsidP="00E016DC">
            <w:pPr>
              <w:spacing w:before="220" w:after="220"/>
            </w:pPr>
            <w:r>
              <w:t>Whether the item is currently available.</w:t>
            </w:r>
          </w:p>
        </w:tc>
      </w:tr>
      <w:tr w:rsidR="007579A0" w14:paraId="4CD165EB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DECF93" w14:textId="77777777" w:rsidR="007579A0" w:rsidRDefault="007579A0" w:rsidP="00E016DC">
            <w:pPr>
              <w:spacing w:before="220" w:after="220"/>
            </w:pPr>
            <w:r>
              <w:t>allergens</w:t>
            </w:r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CDF944" w14:textId="77777777" w:rsidR="007579A0" w:rsidRDefault="007579A0" w:rsidP="00E016DC">
            <w:pPr>
              <w:spacing w:before="220" w:after="220"/>
            </w:pPr>
            <w:r>
              <w:t>array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E08EC2" w14:textId="77777777" w:rsidR="007579A0" w:rsidRDefault="007579A0" w:rsidP="00E016DC">
            <w:pPr>
              <w:spacing w:before="220" w:after="220"/>
            </w:pPr>
            <w:r>
              <w:t>Array of strings listing common allergens in the dish (optional).</w:t>
            </w:r>
          </w:p>
        </w:tc>
      </w:tr>
      <w:tr w:rsidR="007579A0" w14:paraId="5D4F70FA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3FC01D" w14:textId="77777777" w:rsidR="007579A0" w:rsidRDefault="007579A0" w:rsidP="00E016DC">
            <w:pPr>
              <w:spacing w:before="220" w:after="220"/>
            </w:pPr>
            <w:proofErr w:type="spellStart"/>
            <w:r>
              <w:t>createdAt</w:t>
            </w:r>
            <w:proofErr w:type="spellEnd"/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B9E6E9" w14:textId="77777777" w:rsidR="007579A0" w:rsidRDefault="007579A0" w:rsidP="00E016DC">
            <w:pPr>
              <w:spacing w:before="220" w:after="220"/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DC5255" w14:textId="77777777" w:rsidR="007579A0" w:rsidRDefault="007579A0" w:rsidP="00E016DC">
            <w:pPr>
              <w:spacing w:before="220" w:after="220"/>
            </w:pPr>
            <w:r>
              <w:t>Timestamp when the item was added.</w:t>
            </w:r>
          </w:p>
        </w:tc>
      </w:tr>
      <w:tr w:rsidR="007579A0" w14:paraId="0F62DC11" w14:textId="77777777" w:rsidTr="00E016DC">
        <w:tc>
          <w:tcPr>
            <w:tcW w:w="20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AE0874" w14:textId="77777777" w:rsidR="007579A0" w:rsidRDefault="007579A0" w:rsidP="00E016DC">
            <w:pPr>
              <w:spacing w:before="220" w:after="220"/>
            </w:pPr>
            <w:proofErr w:type="spellStart"/>
            <w:r w:rsidRPr="0024250B">
              <w:t>updatedAt</w:t>
            </w:r>
            <w:proofErr w:type="spellEnd"/>
          </w:p>
        </w:tc>
        <w:tc>
          <w:tcPr>
            <w:tcW w:w="12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87179D" w14:textId="77777777" w:rsidR="007579A0" w:rsidRDefault="007579A0" w:rsidP="00E016DC">
            <w:pPr>
              <w:spacing w:before="220" w:after="220"/>
            </w:pPr>
            <w:r>
              <w:t>string</w:t>
            </w:r>
          </w:p>
        </w:tc>
        <w:tc>
          <w:tcPr>
            <w:tcW w:w="5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A1DB32" w14:textId="77777777" w:rsidR="007579A0" w:rsidRDefault="007579A0" w:rsidP="00E016DC">
            <w:pPr>
              <w:spacing w:before="220" w:after="220"/>
            </w:pPr>
            <w:r w:rsidRPr="0024250B">
              <w:t>Timestamp when the item was last modified.</w:t>
            </w:r>
          </w:p>
        </w:tc>
      </w:tr>
    </w:tbl>
    <w:p w14:paraId="3D885522" w14:textId="77777777" w:rsidR="007579A0" w:rsidRDefault="007579A0" w:rsidP="000D7B2D">
      <w:pPr>
        <w:spacing w:before="220" w:after="220" w:line="342" w:lineRule="auto"/>
      </w:pPr>
    </w:p>
    <w:p w14:paraId="5F353F19" w14:textId="52A165AC" w:rsidR="000D7B2D" w:rsidRDefault="00A73196" w:rsidP="000D7B2D">
      <w:pPr>
        <w:pStyle w:val="Heading2"/>
        <w:keepNext w:val="0"/>
        <w:keepLines w:val="0"/>
        <w:spacing w:before="300" w:after="160" w:line="360" w:lineRule="auto"/>
      </w:pPr>
      <w:bookmarkStart w:id="2" w:name="_c9i6hxud1dn3" w:colFirst="0" w:colLast="0"/>
      <w:bookmarkEnd w:id="2"/>
      <w:r w:rsidRPr="00A73196">
        <w:rPr>
          <w:b/>
          <w:sz w:val="36"/>
          <w:szCs w:val="36"/>
        </w:rPr>
        <w:t>INSPECTIONS</w:t>
      </w:r>
      <w:r w:rsidR="000D7B2D">
        <w:rPr>
          <w:b/>
          <w:sz w:val="36"/>
          <w:szCs w:val="36"/>
          <w:highlight w:val="white"/>
        </w:rPr>
        <w:t xml:space="preserve"> </w:t>
      </w:r>
      <w:r w:rsidR="000D7B2D">
        <w:rPr>
          <w:b/>
          <w:sz w:val="36"/>
          <w:szCs w:val="36"/>
          <w:highlight w:val="white"/>
        </w:rPr>
        <w:br/>
      </w:r>
      <w:r w:rsidRPr="00A73196">
        <w:rPr>
          <w:sz w:val="21"/>
          <w:szCs w:val="21"/>
        </w:rPr>
        <w:t>The inspections collection will store detailed records of all health inspections conducted at NYC restaurants, including violations, scores, and inspection types. Each inspection is linked to a restaurant via the restaurant's ID.</w:t>
      </w:r>
    </w:p>
    <w:p w14:paraId="7E8AE7D6" w14:textId="77777777" w:rsidR="00A73196" w:rsidRPr="00A73196" w:rsidRDefault="000D7B2D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lastRenderedPageBreak/>
        <w:tab/>
      </w:r>
      <w:r w:rsidR="00A73196"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Sample Document:</w:t>
      </w:r>
    </w:p>
    <w:p w14:paraId="31ECEB43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690A402E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"_id": "7b7997a2-c0d2-4f8c-b27a-6a1d4b5b6310",</w:t>
      </w:r>
    </w:p>
    <w:p w14:paraId="494D128E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restaurantId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"5a5887a1-b0c1-3e7b-a16a-5a0d3a4a5209",</w:t>
      </w:r>
    </w:p>
    <w:p w14:paraId="2CCDB65E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camis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"41417417",</w:t>
      </w:r>
    </w:p>
    <w:p w14:paraId="6AD9F363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inspectionDate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"2024-04-26",</w:t>
      </w:r>
    </w:p>
    <w:p w14:paraId="465B027E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inspectionType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"Cycle Inspection / Initial Inspection",</w:t>
      </w:r>
    </w:p>
    <w:p w14:paraId="2C7B7A69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"action": "Violations were cited in the following area(s).",</w:t>
      </w:r>
    </w:p>
    <w:p w14:paraId="1813D16F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"score": 24,</w:t>
      </w:r>
    </w:p>
    <w:p w14:paraId="4B564725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"grade": "B",</w:t>
      </w:r>
    </w:p>
    <w:p w14:paraId="47F43CA5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gradeDate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"2024-05-10",</w:t>
      </w:r>
    </w:p>
    <w:p w14:paraId="7FC7567C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recordDate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"2024-11-03",</w:t>
      </w:r>
    </w:p>
    <w:p w14:paraId="1D4DDD5E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"violations": [</w:t>
      </w:r>
    </w:p>
    <w:p w14:paraId="4F321E9D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{</w:t>
      </w:r>
    </w:p>
    <w:p w14:paraId="50CD411B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violationCode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"02B",</w:t>
      </w:r>
    </w:p>
    <w:p w14:paraId="6D477B01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violationDescription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"Hot TCS food item not held at or above 140°F.",</w:t>
      </w:r>
    </w:p>
    <w:p w14:paraId="6A46B92A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criticalFlag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"Critical"</w:t>
      </w:r>
    </w:p>
    <w:p w14:paraId="363A7E5D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},</w:t>
      </w:r>
    </w:p>
    <w:p w14:paraId="7D0E8428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{</w:t>
      </w:r>
    </w:p>
    <w:p w14:paraId="30F0F296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violationCode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"10F",</w:t>
      </w:r>
    </w:p>
    <w:p w14:paraId="2697284E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violationDescription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"Non-food contact surface improperly constructed.",</w:t>
      </w:r>
    </w:p>
    <w:p w14:paraId="0FF1FA93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criticalFlag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"Not Critical"</w:t>
      </w:r>
    </w:p>
    <w:p w14:paraId="5126A2C2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}</w:t>
      </w:r>
    </w:p>
    <w:p w14:paraId="523EBFA5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],</w:t>
      </w:r>
    </w:p>
    <w:p w14:paraId="4C4B0E9B" w14:textId="77777777" w:rsidR="00A73196" w:rsidRPr="00A73196" w:rsidRDefault="00A73196" w:rsidP="00A73196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createdAt</w:t>
      </w:r>
      <w:proofErr w:type="spellEnd"/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"2024-04-26"</w:t>
      </w:r>
    </w:p>
    <w:p w14:paraId="50E421E3" w14:textId="767C3F33" w:rsidR="000D7B2D" w:rsidRDefault="00A73196" w:rsidP="00A73196">
      <w:pPr>
        <w:spacing w:line="342" w:lineRule="auto"/>
      </w:pPr>
      <w:r w:rsidRPr="00A73196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tbl>
      <w:tblPr>
        <w:tblW w:w="8160" w:type="dxa"/>
        <w:tblLayout w:type="fixed"/>
        <w:tblLook w:val="0600" w:firstRow="0" w:lastRow="0" w:firstColumn="0" w:lastColumn="0" w:noHBand="1" w:noVBand="1"/>
      </w:tblPr>
      <w:tblGrid>
        <w:gridCol w:w="1972"/>
        <w:gridCol w:w="1268"/>
        <w:gridCol w:w="4920"/>
      </w:tblGrid>
      <w:tr w:rsidR="00A76F1A" w14:paraId="06597772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F4DC80" w14:textId="3282DD8A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Name</w:t>
            </w:r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EBC0EEF" w14:textId="1810C09E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Type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F95F15F" w14:textId="60A8C1C0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Description</w:t>
            </w:r>
          </w:p>
        </w:tc>
      </w:tr>
      <w:tr w:rsidR="00A76F1A" w14:paraId="511A191D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28833EE" w14:textId="33C93F45" w:rsidR="00A76F1A" w:rsidRDefault="00A76F1A" w:rsidP="00A76F1A">
            <w:pPr>
              <w:spacing w:before="220" w:after="220"/>
              <w:jc w:val="center"/>
              <w:rPr>
                <w:rStyle w:val="Strong"/>
              </w:rPr>
            </w:pPr>
            <w:r>
              <w:t>_id</w:t>
            </w:r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E3D0B72" w14:textId="4A8D0A9D" w:rsidR="00A76F1A" w:rsidRDefault="00A76F1A" w:rsidP="00A76F1A">
            <w:pPr>
              <w:spacing w:before="220" w:after="220"/>
              <w:jc w:val="center"/>
              <w:rPr>
                <w:rStyle w:val="Strong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6ED1A64" w14:textId="1FDD0CFE" w:rsidR="00A76F1A" w:rsidRDefault="00A76F1A" w:rsidP="00A76F1A">
            <w:pPr>
              <w:spacing w:before="220" w:after="220"/>
              <w:jc w:val="center"/>
              <w:rPr>
                <w:rStyle w:val="Strong"/>
              </w:rPr>
            </w:pPr>
            <w:r>
              <w:t>A globally unique identifier for the complaint.</w:t>
            </w:r>
          </w:p>
        </w:tc>
      </w:tr>
      <w:tr w:rsidR="00A76F1A" w14:paraId="5A568177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500E59" w14:textId="451DDFA8" w:rsidR="00A76F1A" w:rsidRDefault="00A76F1A" w:rsidP="00A76F1A">
            <w:pPr>
              <w:spacing w:before="220" w:after="220"/>
            </w:pPr>
            <w:proofErr w:type="spellStart"/>
            <w:r>
              <w:t>restaurantId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4337C0" w14:textId="261A0201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BE808D" w14:textId="4ECBAF43" w:rsidR="00A76F1A" w:rsidRDefault="00A76F1A" w:rsidP="00A76F1A">
            <w:pPr>
              <w:spacing w:before="220" w:after="220"/>
            </w:pPr>
            <w:r>
              <w:t>Reference to the restaurant document ID.</w:t>
            </w:r>
          </w:p>
        </w:tc>
      </w:tr>
      <w:tr w:rsidR="00A76F1A" w14:paraId="3C4EE2F2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481127" w14:textId="770F8171" w:rsidR="00A76F1A" w:rsidRDefault="00A76F1A" w:rsidP="00A76F1A">
            <w:pPr>
              <w:spacing w:before="220" w:after="220"/>
            </w:pPr>
            <w:proofErr w:type="spellStart"/>
            <w:r>
              <w:lastRenderedPageBreak/>
              <w:t>camis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4C6DC9C" w14:textId="28E5BFAB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0A2589" w14:textId="10F6C117" w:rsidR="00A76F1A" w:rsidRDefault="00A76F1A" w:rsidP="00A76F1A">
            <w:pPr>
              <w:spacing w:before="220" w:after="220"/>
            </w:pPr>
            <w:r>
              <w:t>The CAMIS ID linking to the restaurant in the NYC dataset.</w:t>
            </w:r>
          </w:p>
        </w:tc>
      </w:tr>
      <w:tr w:rsidR="00A76F1A" w14:paraId="79E26AA5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9652027" w14:textId="655A4B25" w:rsidR="00A76F1A" w:rsidRDefault="00A76F1A" w:rsidP="00A76F1A">
            <w:pPr>
              <w:spacing w:before="220" w:after="220"/>
            </w:pPr>
            <w:proofErr w:type="spellStart"/>
            <w:r>
              <w:t>inspectionDate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8F4185" w14:textId="5401C8B2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DD184D9" w14:textId="637D30F9" w:rsidR="00A76F1A" w:rsidRDefault="00A76F1A" w:rsidP="00A76F1A">
            <w:pPr>
              <w:spacing w:before="220" w:after="220"/>
            </w:pPr>
            <w:r>
              <w:t>The date when the inspection was conducted (ISO 8601 format).</w:t>
            </w:r>
          </w:p>
        </w:tc>
      </w:tr>
      <w:tr w:rsidR="00A76F1A" w14:paraId="2279EADB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E2238C5" w14:textId="54CCB844" w:rsidR="00A76F1A" w:rsidRDefault="00A76F1A" w:rsidP="00A76F1A">
            <w:pPr>
              <w:spacing w:before="220" w:after="220"/>
            </w:pPr>
            <w:proofErr w:type="spellStart"/>
            <w:r>
              <w:t>inspectionType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E8CF16" w14:textId="4CC5F38D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5D39A9" w14:textId="611D42CF" w:rsidR="00A76F1A" w:rsidRDefault="00A76F1A" w:rsidP="00A76F1A">
            <w:pPr>
              <w:spacing w:before="220" w:after="220"/>
            </w:pPr>
            <w:r>
              <w:t>The type of inspection (e.g., Initial, Re-inspection, Cycle Inspection).</w:t>
            </w:r>
          </w:p>
        </w:tc>
      </w:tr>
      <w:tr w:rsidR="00A76F1A" w14:paraId="1A48D6B9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D04CEA" w14:textId="3A98F031" w:rsidR="00A76F1A" w:rsidRDefault="00A76F1A" w:rsidP="00A76F1A">
            <w:pPr>
              <w:spacing w:before="220" w:after="220"/>
            </w:pPr>
            <w:r>
              <w:t>action</w:t>
            </w:r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8236700" w14:textId="18435E59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335B78" w14:textId="6B8727F0" w:rsidR="00A76F1A" w:rsidRDefault="00A76F1A" w:rsidP="00A76F1A">
            <w:pPr>
              <w:spacing w:before="220" w:after="220"/>
            </w:pPr>
            <w:r>
              <w:t>The action taken during the inspection.</w:t>
            </w:r>
          </w:p>
        </w:tc>
      </w:tr>
      <w:tr w:rsidR="00A76F1A" w14:paraId="4083111A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2B4188" w14:textId="3B141773" w:rsidR="00A76F1A" w:rsidRDefault="00A76F1A" w:rsidP="00A76F1A">
            <w:pPr>
              <w:spacing w:before="220" w:after="220"/>
            </w:pPr>
            <w:r>
              <w:t>score</w:t>
            </w:r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7DF3D2" w14:textId="0CD47AF6" w:rsidR="00A76F1A" w:rsidRDefault="00A76F1A" w:rsidP="00A76F1A">
            <w:pPr>
              <w:spacing w:before="220" w:after="220"/>
            </w:pPr>
            <w:r>
              <w:t>number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2FF8AF8" w14:textId="4E7DDD39" w:rsidR="00A76F1A" w:rsidRDefault="00A76F1A" w:rsidP="00A76F1A">
            <w:pPr>
              <w:spacing w:before="220" w:after="220"/>
            </w:pPr>
            <w:r>
              <w:t>The numerical score assigned during the inspection (lower is better).</w:t>
            </w:r>
          </w:p>
        </w:tc>
      </w:tr>
      <w:tr w:rsidR="00A76F1A" w14:paraId="3C11CD69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626F1B" w14:textId="4D9CB3D7" w:rsidR="00A76F1A" w:rsidRDefault="00A76F1A" w:rsidP="00A76F1A">
            <w:pPr>
              <w:spacing w:before="220" w:after="220"/>
            </w:pPr>
            <w:r>
              <w:t>grade</w:t>
            </w:r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4D5951" w14:textId="0FAC1AAC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B6851AB" w14:textId="5887EA9C" w:rsidR="00A76F1A" w:rsidRDefault="00A76F1A" w:rsidP="00A76F1A">
            <w:pPr>
              <w:spacing w:before="220" w:after="220"/>
            </w:pPr>
            <w:r>
              <w:t>The letter grade assigned (A, B, C, P, Z, or null if pending).</w:t>
            </w:r>
          </w:p>
        </w:tc>
      </w:tr>
      <w:tr w:rsidR="00A76F1A" w14:paraId="24624CC6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5FF6C7" w14:textId="7140505D" w:rsidR="00A76F1A" w:rsidRDefault="00A76F1A" w:rsidP="00A76F1A">
            <w:pPr>
              <w:spacing w:before="220" w:after="220"/>
            </w:pPr>
            <w:proofErr w:type="spellStart"/>
            <w:r>
              <w:t>gradeDate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08B2F99" w14:textId="4B57FCFD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ADCB70" w14:textId="099163D5" w:rsidR="00A76F1A" w:rsidRDefault="00A76F1A" w:rsidP="00A76F1A">
            <w:pPr>
              <w:spacing w:before="220" w:after="220"/>
            </w:pPr>
            <w:r>
              <w:t>The date when the grade was officially issued.</w:t>
            </w:r>
          </w:p>
        </w:tc>
      </w:tr>
      <w:tr w:rsidR="00A76F1A" w14:paraId="5CA4BAC7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3A35B3" w14:textId="29AFA7C4" w:rsidR="00A76F1A" w:rsidRDefault="00A76F1A" w:rsidP="00A76F1A">
            <w:pPr>
              <w:spacing w:before="220" w:after="220"/>
            </w:pPr>
            <w:proofErr w:type="spellStart"/>
            <w:r>
              <w:t>recordDate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62AFDE8" w14:textId="52C3C552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5B53A5" w14:textId="3B75C0B1" w:rsidR="00A76F1A" w:rsidRDefault="00A76F1A" w:rsidP="00A76F1A">
            <w:pPr>
              <w:spacing w:before="220" w:after="220"/>
            </w:pPr>
            <w:r>
              <w:t>The date when the record was last updated in the NYC system.</w:t>
            </w:r>
          </w:p>
        </w:tc>
      </w:tr>
      <w:tr w:rsidR="00A76F1A" w14:paraId="351737D0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6F743FC" w14:textId="2F6E2157" w:rsidR="00A76F1A" w:rsidRDefault="00A76F1A" w:rsidP="00A76F1A">
            <w:pPr>
              <w:spacing w:before="220" w:after="220"/>
            </w:pPr>
            <w:r>
              <w:t>violations</w:t>
            </w:r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F7C029" w14:textId="2F01D4AF" w:rsidR="00A76F1A" w:rsidRDefault="00A76F1A" w:rsidP="00A76F1A">
            <w:pPr>
              <w:spacing w:before="220" w:after="220"/>
            </w:pPr>
            <w:r>
              <w:t>array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993C5C6" w14:textId="7448FB63" w:rsidR="00A76F1A" w:rsidRDefault="00A76F1A" w:rsidP="00A76F1A">
            <w:pPr>
              <w:spacing w:before="220" w:after="220"/>
            </w:pPr>
            <w:r>
              <w:t>Array of violation subdocuments found during this inspection.</w:t>
            </w:r>
          </w:p>
        </w:tc>
      </w:tr>
      <w:tr w:rsidR="00A76F1A" w14:paraId="125CB9A8" w14:textId="77777777" w:rsidTr="006C23ED">
        <w:tc>
          <w:tcPr>
            <w:tcW w:w="1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8A2A41" w14:textId="2EE0FF8D" w:rsidR="00A76F1A" w:rsidRDefault="00A76F1A" w:rsidP="00A76F1A">
            <w:pPr>
              <w:spacing w:before="220" w:after="220"/>
            </w:pPr>
            <w:proofErr w:type="spellStart"/>
            <w:r>
              <w:t>createdAt</w:t>
            </w:r>
            <w:proofErr w:type="spellEnd"/>
          </w:p>
        </w:tc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83F720" w14:textId="08B87DFF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AC5599" w14:textId="28C654D6" w:rsidR="00A76F1A" w:rsidRDefault="00A76F1A" w:rsidP="00A76F1A">
            <w:pPr>
              <w:spacing w:before="220" w:after="220"/>
            </w:pPr>
            <w:r>
              <w:t>Timestamp when the inspection was added to the database.</w:t>
            </w:r>
          </w:p>
        </w:tc>
      </w:tr>
    </w:tbl>
    <w:p w14:paraId="3A33919A" w14:textId="77777777" w:rsidR="000D7B2D" w:rsidRDefault="000D7B2D" w:rsidP="000D7B2D">
      <w:pPr>
        <w:spacing w:before="220" w:after="220" w:line="342" w:lineRule="auto"/>
      </w:pPr>
    </w:p>
    <w:p w14:paraId="676583B4" w14:textId="1EC05CC6" w:rsidR="000D7B2D" w:rsidRDefault="009322F9" w:rsidP="000D7B2D">
      <w:pPr>
        <w:pStyle w:val="Heading2"/>
        <w:keepNext w:val="0"/>
        <w:keepLines w:val="0"/>
        <w:spacing w:before="300" w:after="160" w:line="360" w:lineRule="auto"/>
      </w:pPr>
      <w:bookmarkStart w:id="3" w:name="_wimljkdwfw4a" w:colFirst="0" w:colLast="0"/>
      <w:bookmarkEnd w:id="3"/>
      <w:r w:rsidRPr="009322F9">
        <w:rPr>
          <w:b/>
          <w:sz w:val="36"/>
          <w:szCs w:val="36"/>
        </w:rPr>
        <w:lastRenderedPageBreak/>
        <w:t>VIOLATIONS</w:t>
      </w:r>
      <w:r w:rsidRPr="00A73196">
        <w:rPr>
          <w:b/>
          <w:sz w:val="36"/>
          <w:szCs w:val="36"/>
        </w:rPr>
        <w:t xml:space="preserve"> (subdocument</w:t>
      </w:r>
      <w:r w:rsidR="00FD2B4E">
        <w:rPr>
          <w:b/>
          <w:sz w:val="36"/>
          <w:szCs w:val="36"/>
        </w:rPr>
        <w:t xml:space="preserve"> of </w:t>
      </w:r>
      <w:r w:rsidR="004A500A" w:rsidRPr="00A73196">
        <w:rPr>
          <w:b/>
          <w:sz w:val="36"/>
          <w:szCs w:val="36"/>
        </w:rPr>
        <w:t>INSPECTIONS</w:t>
      </w:r>
      <w:r>
        <w:rPr>
          <w:b/>
          <w:sz w:val="36"/>
          <w:szCs w:val="36"/>
        </w:rPr>
        <w:t>,</w:t>
      </w:r>
      <w:r w:rsidRPr="00A73196">
        <w:rPr>
          <w:b/>
          <w:sz w:val="36"/>
          <w:szCs w:val="36"/>
        </w:rPr>
        <w:t xml:space="preserve"> not a collection)</w:t>
      </w:r>
      <w:r w:rsidR="000D7B2D">
        <w:rPr>
          <w:b/>
          <w:sz w:val="36"/>
          <w:szCs w:val="36"/>
          <w:highlight w:val="white"/>
        </w:rPr>
        <w:br/>
      </w:r>
      <w:r w:rsidRPr="009322F9">
        <w:rPr>
          <w:sz w:val="21"/>
          <w:szCs w:val="21"/>
        </w:rPr>
        <w:t>The violations subdocument stores individual violation details found during a health inspection.</w:t>
      </w:r>
      <w:r w:rsidR="000D7B2D">
        <w:rPr>
          <w:sz w:val="21"/>
          <w:szCs w:val="21"/>
          <w:highlight w:val="white"/>
        </w:rPr>
        <w:t xml:space="preserve"> </w:t>
      </w:r>
    </w:p>
    <w:p w14:paraId="239A1F39" w14:textId="77777777" w:rsidR="009322F9" w:rsidRPr="009322F9" w:rsidRDefault="009322F9" w:rsidP="009322F9">
      <w:pPr>
        <w:spacing w:line="342" w:lineRule="auto"/>
        <w:ind w:left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Sample Document:</w:t>
      </w:r>
    </w:p>
    <w:p w14:paraId="6AAC96C3" w14:textId="77777777" w:rsidR="009322F9" w:rsidRPr="009322F9" w:rsidRDefault="009322F9" w:rsidP="009322F9">
      <w:pPr>
        <w:spacing w:line="342" w:lineRule="auto"/>
        <w:ind w:left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7A20947F" w14:textId="77777777" w:rsidR="009322F9" w:rsidRPr="009322F9" w:rsidRDefault="009322F9" w:rsidP="009322F9">
      <w:pPr>
        <w:spacing w:line="342" w:lineRule="auto"/>
        <w:ind w:left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violationCode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"02B",</w:t>
      </w:r>
    </w:p>
    <w:p w14:paraId="4EEDCE49" w14:textId="77777777" w:rsidR="009322F9" w:rsidRPr="009322F9" w:rsidRDefault="009322F9" w:rsidP="009322F9">
      <w:pPr>
        <w:spacing w:line="342" w:lineRule="auto"/>
        <w:ind w:left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violationDescription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"Hot TCS food item not held at or above 140°F.",</w:t>
      </w:r>
    </w:p>
    <w:p w14:paraId="140FB3FE" w14:textId="77777777" w:rsidR="009322F9" w:rsidRPr="009322F9" w:rsidRDefault="009322F9" w:rsidP="009322F9">
      <w:pPr>
        <w:spacing w:line="342" w:lineRule="auto"/>
        <w:ind w:left="720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criticalFlag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"Critical"</w:t>
      </w:r>
    </w:p>
    <w:p w14:paraId="53F8464D" w14:textId="3978D936" w:rsidR="000D7B2D" w:rsidRDefault="009322F9" w:rsidP="009322F9">
      <w:pPr>
        <w:spacing w:line="342" w:lineRule="auto"/>
        <w:ind w:left="720"/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tbl>
      <w:tblPr>
        <w:tblW w:w="9195" w:type="dxa"/>
        <w:tblLayout w:type="fixed"/>
        <w:tblLook w:val="0600" w:firstRow="0" w:lastRow="0" w:firstColumn="0" w:lastColumn="0" w:noHBand="1" w:noVBand="1"/>
      </w:tblPr>
      <w:tblGrid>
        <w:gridCol w:w="2242"/>
        <w:gridCol w:w="1583"/>
        <w:gridCol w:w="5370"/>
      </w:tblGrid>
      <w:tr w:rsidR="000D7B2D" w14:paraId="23D05C42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ADDA93" w14:textId="77777777" w:rsidR="000D7B2D" w:rsidRDefault="000D7B2D" w:rsidP="0049027C">
            <w:pPr>
              <w:ind w:left="80"/>
              <w:jc w:val="center"/>
            </w:pPr>
            <w:r>
              <w:rPr>
                <w:b/>
                <w:sz w:val="21"/>
                <w:szCs w:val="21"/>
                <w:highlight w:val="white"/>
              </w:rPr>
              <w:t>Name</w:t>
            </w:r>
          </w:p>
        </w:tc>
        <w:tc>
          <w:tcPr>
            <w:tcW w:w="15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A73B1B" w14:textId="77777777" w:rsidR="000D7B2D" w:rsidRDefault="000D7B2D" w:rsidP="0049027C">
            <w:pPr>
              <w:ind w:left="80"/>
              <w:jc w:val="center"/>
            </w:pPr>
            <w:r>
              <w:rPr>
                <w:b/>
                <w:sz w:val="21"/>
                <w:szCs w:val="21"/>
                <w:highlight w:val="white"/>
              </w:rPr>
              <w:t>Type</w:t>
            </w:r>
          </w:p>
        </w:tc>
        <w:tc>
          <w:tcPr>
            <w:tcW w:w="5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933E78" w14:textId="77777777" w:rsidR="000D7B2D" w:rsidRDefault="000D7B2D" w:rsidP="0049027C">
            <w:pPr>
              <w:ind w:left="80"/>
              <w:jc w:val="center"/>
            </w:pPr>
            <w:r>
              <w:rPr>
                <w:b/>
                <w:sz w:val="21"/>
                <w:szCs w:val="21"/>
                <w:highlight w:val="white"/>
              </w:rPr>
              <w:t>Description</w:t>
            </w:r>
          </w:p>
        </w:tc>
      </w:tr>
      <w:tr w:rsidR="000D7B2D" w14:paraId="0881DE62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02194" w14:textId="2CB02F3F" w:rsidR="000D7B2D" w:rsidRDefault="009322F9" w:rsidP="0049027C">
            <w:pPr>
              <w:ind w:left="80"/>
            </w:pPr>
            <w:proofErr w:type="spellStart"/>
            <w:r w:rsidRPr="009322F9">
              <w:rPr>
                <w:sz w:val="21"/>
                <w:szCs w:val="21"/>
              </w:rPr>
              <w:t>violationCode</w:t>
            </w:r>
            <w:proofErr w:type="spellEnd"/>
          </w:p>
        </w:tc>
        <w:tc>
          <w:tcPr>
            <w:tcW w:w="15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C4D6D2" w14:textId="77777777" w:rsidR="000D7B2D" w:rsidRDefault="000D7B2D" w:rsidP="0049027C">
            <w:pPr>
              <w:ind w:left="80"/>
            </w:pPr>
            <w:r>
              <w:rPr>
                <w:sz w:val="21"/>
                <w:szCs w:val="21"/>
                <w:highlight w:val="white"/>
              </w:rPr>
              <w:t>string</w:t>
            </w:r>
          </w:p>
        </w:tc>
        <w:tc>
          <w:tcPr>
            <w:tcW w:w="5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722F01" w14:textId="5C2641B9" w:rsidR="000D7B2D" w:rsidRDefault="009322F9" w:rsidP="0049027C">
            <w:pPr>
              <w:ind w:left="80"/>
            </w:pPr>
            <w:r w:rsidRPr="009322F9">
              <w:rPr>
                <w:sz w:val="21"/>
                <w:szCs w:val="21"/>
              </w:rPr>
              <w:t>The official NYC violation code identifier.</w:t>
            </w:r>
          </w:p>
        </w:tc>
      </w:tr>
      <w:tr w:rsidR="000D7B2D" w14:paraId="07CECD03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3CFEBC" w14:textId="2163339B" w:rsidR="000D7B2D" w:rsidRDefault="009322F9" w:rsidP="0049027C">
            <w:pPr>
              <w:spacing w:before="220" w:after="220"/>
            </w:pPr>
            <w:proofErr w:type="spellStart"/>
            <w:r w:rsidRPr="009322F9">
              <w:rPr>
                <w:sz w:val="21"/>
                <w:szCs w:val="21"/>
              </w:rPr>
              <w:t>violationDescription</w:t>
            </w:r>
            <w:proofErr w:type="spellEnd"/>
          </w:p>
        </w:tc>
        <w:tc>
          <w:tcPr>
            <w:tcW w:w="15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0567C9" w14:textId="7DB241A4" w:rsidR="000D7B2D" w:rsidRDefault="009322F9" w:rsidP="0049027C">
            <w:pPr>
              <w:ind w:left="80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6B5CAA" w14:textId="6B6C5F4F" w:rsidR="000D7B2D" w:rsidRDefault="009322F9" w:rsidP="0049027C">
            <w:pPr>
              <w:ind w:left="80"/>
            </w:pPr>
            <w:r w:rsidRPr="009322F9">
              <w:rPr>
                <w:sz w:val="21"/>
                <w:szCs w:val="21"/>
              </w:rPr>
              <w:t>Detailed description of the violation found.</w:t>
            </w:r>
          </w:p>
        </w:tc>
      </w:tr>
      <w:tr w:rsidR="000D7B2D" w14:paraId="694BE0A8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9BAB1B" w14:textId="0915E327" w:rsidR="000D7B2D" w:rsidRDefault="009322F9" w:rsidP="0049027C">
            <w:pPr>
              <w:spacing w:before="220" w:after="220"/>
            </w:pPr>
            <w:proofErr w:type="spellStart"/>
            <w:r w:rsidRPr="009322F9">
              <w:rPr>
                <w:sz w:val="21"/>
                <w:szCs w:val="21"/>
              </w:rPr>
              <w:t>criticalFlag</w:t>
            </w:r>
            <w:proofErr w:type="spellEnd"/>
          </w:p>
        </w:tc>
        <w:tc>
          <w:tcPr>
            <w:tcW w:w="15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FFFB6F" w14:textId="01F41EFF" w:rsidR="000D7B2D" w:rsidRDefault="009322F9" w:rsidP="0049027C">
            <w:pPr>
              <w:ind w:left="80"/>
            </w:pPr>
            <w:r w:rsidRPr="009322F9">
              <w:rPr>
                <w:sz w:val="21"/>
                <w:szCs w:val="21"/>
              </w:rPr>
              <w:t>string</w:t>
            </w:r>
          </w:p>
        </w:tc>
        <w:tc>
          <w:tcPr>
            <w:tcW w:w="5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5D95E2" w14:textId="38832D20" w:rsidR="000D7B2D" w:rsidRDefault="009322F9" w:rsidP="0049027C">
            <w:pPr>
              <w:ind w:left="80"/>
            </w:pPr>
            <w:r w:rsidRPr="009322F9">
              <w:rPr>
                <w:sz w:val="21"/>
                <w:szCs w:val="21"/>
              </w:rPr>
              <w:t>Indicates severity: "Critical", "Not Critical", or "Not Applicable".</w:t>
            </w:r>
          </w:p>
        </w:tc>
      </w:tr>
    </w:tbl>
    <w:p w14:paraId="0D7F82A2" w14:textId="034CC2E6" w:rsidR="000D7B2D" w:rsidRDefault="000D7B2D" w:rsidP="000D7B2D">
      <w:pPr>
        <w:spacing w:before="180" w:after="180"/>
      </w:pPr>
    </w:p>
    <w:p w14:paraId="6FC34735" w14:textId="60BCA776" w:rsidR="000D7B2D" w:rsidRDefault="009322F9" w:rsidP="000D7B2D">
      <w:pPr>
        <w:pStyle w:val="Heading2"/>
        <w:keepNext w:val="0"/>
        <w:keepLines w:val="0"/>
        <w:spacing w:before="300" w:after="160" w:line="360" w:lineRule="auto"/>
      </w:pPr>
      <w:bookmarkStart w:id="4" w:name="_61b48ohzp0sa" w:colFirst="0" w:colLast="0"/>
      <w:bookmarkEnd w:id="4"/>
      <w:r w:rsidRPr="009322F9">
        <w:rPr>
          <w:b/>
          <w:sz w:val="36"/>
          <w:szCs w:val="36"/>
        </w:rPr>
        <w:t>USERS</w:t>
      </w:r>
      <w:r w:rsidR="000D7B2D">
        <w:rPr>
          <w:b/>
          <w:sz w:val="36"/>
          <w:szCs w:val="36"/>
          <w:highlight w:val="white"/>
        </w:rPr>
        <w:t xml:space="preserve"> </w:t>
      </w:r>
    </w:p>
    <w:p w14:paraId="3023E0A8" w14:textId="77777777" w:rsidR="009322F9" w:rsidRDefault="009322F9" w:rsidP="000D7B2D">
      <w:pPr>
        <w:spacing w:before="220" w:after="220" w:line="342" w:lineRule="auto"/>
        <w:rPr>
          <w:sz w:val="21"/>
          <w:szCs w:val="21"/>
        </w:rPr>
      </w:pPr>
      <w:r w:rsidRPr="009322F9">
        <w:rPr>
          <w:sz w:val="21"/>
          <w:szCs w:val="21"/>
        </w:rPr>
        <w:t xml:space="preserve">The </w:t>
      </w:r>
      <w:proofErr w:type="gramStart"/>
      <w:r w:rsidRPr="009322F9">
        <w:rPr>
          <w:sz w:val="21"/>
          <w:szCs w:val="21"/>
        </w:rPr>
        <w:t>users</w:t>
      </w:r>
      <w:proofErr w:type="gramEnd"/>
      <w:r w:rsidRPr="009322F9">
        <w:rPr>
          <w:sz w:val="21"/>
          <w:szCs w:val="21"/>
        </w:rPr>
        <w:t xml:space="preserve"> collection will store all user account information including authentication credentials, profile details, and references to their activities (reviews and </w:t>
      </w:r>
      <w:proofErr w:type="spellStart"/>
      <w:r w:rsidRPr="009322F9">
        <w:rPr>
          <w:sz w:val="21"/>
          <w:szCs w:val="21"/>
        </w:rPr>
        <w:t>favorites</w:t>
      </w:r>
      <w:proofErr w:type="spellEnd"/>
      <w:r w:rsidRPr="009322F9">
        <w:rPr>
          <w:sz w:val="21"/>
          <w:szCs w:val="21"/>
        </w:rPr>
        <w:t xml:space="preserve">). Users must register and login to leave reviews and mark </w:t>
      </w:r>
      <w:proofErr w:type="spellStart"/>
      <w:r w:rsidRPr="009322F9">
        <w:rPr>
          <w:sz w:val="21"/>
          <w:szCs w:val="21"/>
        </w:rPr>
        <w:t>favorite</w:t>
      </w:r>
      <w:proofErr w:type="spellEnd"/>
      <w:r w:rsidRPr="009322F9">
        <w:rPr>
          <w:sz w:val="21"/>
          <w:szCs w:val="21"/>
        </w:rPr>
        <w:t xml:space="preserve"> restaurants.</w:t>
      </w:r>
    </w:p>
    <w:p w14:paraId="38068009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Sample Document:</w:t>
      </w:r>
    </w:p>
    <w:p w14:paraId="6C6AA9E4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53047AC0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"_id": "9d9998c4-e2f4-6h0e-d49c-8c3f6d7d8532",</w:t>
      </w:r>
    </w:p>
    <w:p w14:paraId="6DE5F961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"username": "johndoe2024",</w:t>
      </w:r>
    </w:p>
    <w:p w14:paraId="2A9CF214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"email": "john.doe@email.com",</w:t>
      </w:r>
    </w:p>
    <w:p w14:paraId="61FFBC36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hashedPassword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</w:t>
      </w:r>
      <w:proofErr w:type="gram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$2a$10$XdvNkfdNIL8F8xsuIUeSbNOFgK0M0iV5HOskfVn7.PWncShU.O</w:t>
      </w:r>
      <w:proofErr w:type="gram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",</w:t>
      </w:r>
    </w:p>
    <w:p w14:paraId="2AE44061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"profile": {</w:t>
      </w:r>
    </w:p>
    <w:p w14:paraId="11869E23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firstName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"John",</w:t>
      </w:r>
    </w:p>
    <w:p w14:paraId="746D5078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lastName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"Doe",</w:t>
      </w:r>
    </w:p>
    <w:p w14:paraId="31E7D78B" w14:textId="6CB04BBC" w:rsidR="009322F9" w:rsidRPr="009322F9" w:rsidRDefault="009322F9" w:rsidP="00D373C5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"age": 28</w:t>
      </w:r>
    </w:p>
    <w:p w14:paraId="2644C896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lastRenderedPageBreak/>
        <w:t xml:space="preserve">  },</w:t>
      </w:r>
    </w:p>
    <w:p w14:paraId="37CFFB35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reviewIds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[</w:t>
      </w:r>
    </w:p>
    <w:p w14:paraId="40E4FC7E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"1f1110e6-g4h6-8j2g-f61e-0e5h8f9f0754",</w:t>
      </w:r>
    </w:p>
    <w:p w14:paraId="2BB73841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"2g2221f7-h5i7-9k3h-g72f-1f6i9g0g1865"</w:t>
      </w:r>
    </w:p>
    <w:p w14:paraId="2EF5DE38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],</w:t>
      </w:r>
    </w:p>
    <w:p w14:paraId="295AE48F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favoriteRestaurantIds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[</w:t>
      </w:r>
    </w:p>
    <w:p w14:paraId="1EFF101A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"5a5887a1-b0c1-3e7b-a16a-5a0d3a4a5209",</w:t>
      </w:r>
    </w:p>
    <w:p w14:paraId="3A197A3B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  "6b6998b2-c1d2-4f8c-b27b-6b1e4b5b6310"</w:t>
      </w:r>
    </w:p>
    <w:p w14:paraId="7E72F987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],</w:t>
      </w:r>
    </w:p>
    <w:p w14:paraId="1BDBB6EB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createdAt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"2024-01-15",</w:t>
      </w:r>
    </w:p>
    <w:p w14:paraId="5705070C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lastLogin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"2024-11-05"</w:t>
      </w:r>
    </w:p>
    <w:p w14:paraId="6FB6E36C" w14:textId="76EC419B" w:rsidR="000D7B2D" w:rsidRDefault="009322F9" w:rsidP="009322F9">
      <w:pPr>
        <w:spacing w:line="342" w:lineRule="auto"/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tbl>
      <w:tblPr>
        <w:tblW w:w="8160" w:type="dxa"/>
        <w:tblLayout w:type="fixed"/>
        <w:tblLook w:val="0600" w:firstRow="0" w:lastRow="0" w:firstColumn="0" w:lastColumn="0" w:noHBand="1" w:noVBand="1"/>
      </w:tblPr>
      <w:tblGrid>
        <w:gridCol w:w="2242"/>
        <w:gridCol w:w="998"/>
        <w:gridCol w:w="4920"/>
      </w:tblGrid>
      <w:tr w:rsidR="00A76F1A" w14:paraId="62470DE4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63F9414" w14:textId="5ECA52A7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Name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20A831" w14:textId="153B78B7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Type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E15357" w14:textId="0888651A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Description</w:t>
            </w:r>
          </w:p>
        </w:tc>
      </w:tr>
      <w:tr w:rsidR="00A76F1A" w14:paraId="59AE66BE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ECC323" w14:textId="2869C928" w:rsidR="00A76F1A" w:rsidRDefault="00A76F1A" w:rsidP="00A76F1A">
            <w:pPr>
              <w:spacing w:before="220" w:after="220"/>
            </w:pPr>
            <w:r>
              <w:t>_id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06F15A" w14:textId="066C2EBA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D65E927" w14:textId="36DDC18E" w:rsidR="00A76F1A" w:rsidRDefault="00A76F1A" w:rsidP="00A76F1A">
            <w:pPr>
              <w:spacing w:before="220" w:after="220"/>
            </w:pPr>
            <w:r>
              <w:t>A globally unique identifier for the user.</w:t>
            </w:r>
          </w:p>
        </w:tc>
      </w:tr>
      <w:tr w:rsidR="00A76F1A" w14:paraId="7DDBD0D1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A85E3E" w14:textId="4E3CD8B9" w:rsidR="00A76F1A" w:rsidRDefault="00A76F1A" w:rsidP="00A76F1A">
            <w:pPr>
              <w:spacing w:before="220" w:after="220"/>
            </w:pPr>
            <w:r>
              <w:t>username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34347B" w14:textId="005A1758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DCE4938" w14:textId="3F6F9BC2" w:rsidR="00A76F1A" w:rsidRDefault="00A76F1A" w:rsidP="00A76F1A">
            <w:pPr>
              <w:spacing w:before="220" w:after="220"/>
            </w:pPr>
            <w:r>
              <w:t>Unique username for login (case-insensitive).</w:t>
            </w:r>
          </w:p>
        </w:tc>
      </w:tr>
      <w:tr w:rsidR="00A76F1A" w14:paraId="68028E18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E6DC35" w14:textId="0B3D662C" w:rsidR="00A76F1A" w:rsidRDefault="00A76F1A" w:rsidP="00A76F1A">
            <w:pPr>
              <w:spacing w:before="220" w:after="220"/>
            </w:pPr>
            <w:r>
              <w:t>email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9AC7E0" w14:textId="0E16A8F1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F2C87F" w14:textId="5D372C7D" w:rsidR="00A76F1A" w:rsidRDefault="00A76F1A" w:rsidP="00A76F1A">
            <w:pPr>
              <w:spacing w:before="220" w:after="220"/>
            </w:pPr>
            <w:r>
              <w:t>User's email address (unique, case-insensitive).</w:t>
            </w:r>
          </w:p>
        </w:tc>
      </w:tr>
      <w:tr w:rsidR="00A76F1A" w14:paraId="1038BA67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BD5A63" w14:textId="28B2A0B0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hashedPassword</w:t>
            </w:r>
            <w:proofErr w:type="spellEnd"/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4166C0" w14:textId="67CB3B47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0FA4F9" w14:textId="7AAE0D99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Bcrypt</w:t>
            </w:r>
            <w:proofErr w:type="spellEnd"/>
            <w:r>
              <w:t xml:space="preserve"> hashed password for authentication.</w:t>
            </w:r>
          </w:p>
        </w:tc>
      </w:tr>
      <w:tr w:rsidR="00A76F1A" w14:paraId="4AC2F528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0F5F6D" w14:textId="024C9BA0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profile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CCC41E" w14:textId="4FFAF21C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object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8CA5D7" w14:textId="692703B9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Subdocument containing user profile information.</w:t>
            </w:r>
          </w:p>
        </w:tc>
      </w:tr>
      <w:tr w:rsidR="00A76F1A" w14:paraId="7193CF67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35E485F" w14:textId="18C6C21A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reviewIds</w:t>
            </w:r>
            <w:proofErr w:type="spellEnd"/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0B5042" w14:textId="1C111685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array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12D575" w14:textId="5699B333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Array of review document IDs created by this user.</w:t>
            </w:r>
          </w:p>
        </w:tc>
      </w:tr>
      <w:tr w:rsidR="00A76F1A" w14:paraId="0C31FF8F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FD0DFE" w14:textId="617C7EEC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favoriteRestaurantIds</w:t>
            </w:r>
            <w:proofErr w:type="spellEnd"/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0E915B" w14:textId="001E03F2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array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9EB1FDC" w14:textId="1A8A1716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 xml:space="preserve">Array of restaurant IDs marked as </w:t>
            </w:r>
            <w:proofErr w:type="spellStart"/>
            <w:r>
              <w:t>favorites</w:t>
            </w:r>
            <w:proofErr w:type="spellEnd"/>
            <w:r>
              <w:t xml:space="preserve"> by the user.</w:t>
            </w:r>
          </w:p>
        </w:tc>
      </w:tr>
      <w:tr w:rsidR="00A76F1A" w14:paraId="7DE193E6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9A96137" w14:textId="3EA45500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lastRenderedPageBreak/>
              <w:t>createdAt</w:t>
            </w:r>
            <w:proofErr w:type="spellEnd"/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033ECA" w14:textId="415DB713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18CB3FC" w14:textId="43452A4B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Timestamp when the user account was created.</w:t>
            </w:r>
          </w:p>
        </w:tc>
      </w:tr>
      <w:tr w:rsidR="00A76F1A" w14:paraId="6B012141" w14:textId="77777777" w:rsidTr="006C23ED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EE3171F" w14:textId="4F7469A5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lastLogin</w:t>
            </w:r>
            <w:proofErr w:type="spellEnd"/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FAF9A5" w14:textId="4005B615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F4812AB" w14:textId="362726FC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Timestamp of the user's most recent login.</w:t>
            </w:r>
          </w:p>
        </w:tc>
      </w:tr>
    </w:tbl>
    <w:p w14:paraId="45122661" w14:textId="77777777" w:rsidR="000D7B2D" w:rsidRDefault="000D7B2D" w:rsidP="000D7B2D"/>
    <w:p w14:paraId="26D8C02E" w14:textId="49234622" w:rsidR="009322F9" w:rsidRDefault="009322F9" w:rsidP="009322F9">
      <w:pPr>
        <w:pStyle w:val="Heading2"/>
        <w:keepNext w:val="0"/>
        <w:keepLines w:val="0"/>
        <w:spacing w:before="300" w:after="160" w:line="360" w:lineRule="auto"/>
      </w:pPr>
      <w:r w:rsidRPr="009322F9">
        <w:rPr>
          <w:b/>
          <w:sz w:val="36"/>
          <w:szCs w:val="36"/>
        </w:rPr>
        <w:t>PROFILE (subdocument</w:t>
      </w:r>
      <w:r w:rsidR="00FD2B4E">
        <w:rPr>
          <w:b/>
          <w:sz w:val="36"/>
          <w:szCs w:val="36"/>
        </w:rPr>
        <w:t xml:space="preserve"> of </w:t>
      </w:r>
      <w:r w:rsidR="00A3783C" w:rsidRPr="009322F9">
        <w:rPr>
          <w:b/>
          <w:sz w:val="36"/>
          <w:szCs w:val="36"/>
        </w:rPr>
        <w:t>USERS</w:t>
      </w:r>
      <w:r w:rsidR="00FD2B4E">
        <w:rPr>
          <w:b/>
          <w:sz w:val="36"/>
          <w:szCs w:val="36"/>
        </w:rPr>
        <w:t>,</w:t>
      </w:r>
      <w:r w:rsidRPr="009322F9">
        <w:rPr>
          <w:b/>
          <w:sz w:val="36"/>
          <w:szCs w:val="36"/>
        </w:rPr>
        <w:t xml:space="preserve"> not a collection)</w:t>
      </w:r>
      <w:r>
        <w:rPr>
          <w:b/>
          <w:sz w:val="36"/>
          <w:szCs w:val="36"/>
          <w:highlight w:val="white"/>
        </w:rPr>
        <w:t xml:space="preserve"> </w:t>
      </w:r>
    </w:p>
    <w:p w14:paraId="03FA2539" w14:textId="77777777" w:rsidR="009322F9" w:rsidRDefault="009322F9" w:rsidP="009322F9">
      <w:pPr>
        <w:spacing w:line="342" w:lineRule="auto"/>
        <w:rPr>
          <w:sz w:val="21"/>
          <w:szCs w:val="21"/>
        </w:rPr>
      </w:pPr>
      <w:r w:rsidRPr="009322F9">
        <w:rPr>
          <w:sz w:val="21"/>
          <w:szCs w:val="21"/>
        </w:rPr>
        <w:t>The profile subdocument stores personal information and preferences for a user.</w:t>
      </w:r>
    </w:p>
    <w:p w14:paraId="77392981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Sample Document:</w:t>
      </w:r>
    </w:p>
    <w:p w14:paraId="66FA2DB3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26B82557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firstName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"John",</w:t>
      </w:r>
    </w:p>
    <w:p w14:paraId="017D3102" w14:textId="77777777" w:rsidR="009322F9" w:rsidRP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lastName</w:t>
      </w:r>
      <w:proofErr w:type="spellEnd"/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"Doe",</w:t>
      </w:r>
    </w:p>
    <w:p w14:paraId="218ECD62" w14:textId="1B9B9EED" w:rsidR="009322F9" w:rsidRPr="009322F9" w:rsidRDefault="009322F9" w:rsidP="00CD3922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"age": 28</w:t>
      </w:r>
    </w:p>
    <w:p w14:paraId="354779AF" w14:textId="7E69FC71" w:rsidR="009322F9" w:rsidRDefault="009322F9" w:rsidP="009322F9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9322F9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p w14:paraId="6C2BCD7E" w14:textId="77777777" w:rsidR="009322F9" w:rsidRDefault="009322F9" w:rsidP="009322F9">
      <w:pPr>
        <w:spacing w:line="342" w:lineRule="auto"/>
      </w:pPr>
    </w:p>
    <w:tbl>
      <w:tblPr>
        <w:tblW w:w="8160" w:type="dxa"/>
        <w:tblLayout w:type="fixed"/>
        <w:tblLook w:val="0600" w:firstRow="0" w:lastRow="0" w:firstColumn="0" w:lastColumn="0" w:noHBand="1" w:noVBand="1"/>
      </w:tblPr>
      <w:tblGrid>
        <w:gridCol w:w="1425"/>
        <w:gridCol w:w="1815"/>
        <w:gridCol w:w="4920"/>
      </w:tblGrid>
      <w:tr w:rsidR="00A76F1A" w14:paraId="4C53AE64" w14:textId="77777777" w:rsidTr="00790CAC"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140BA3" w14:textId="45691DD0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Name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0F369F" w14:textId="41416626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Type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AF3366" w14:textId="4FB2660B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Description</w:t>
            </w:r>
          </w:p>
        </w:tc>
      </w:tr>
      <w:tr w:rsidR="00A76F1A" w14:paraId="4ECF9FCB" w14:textId="77777777" w:rsidTr="00790CAC"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156001B" w14:textId="7B8AFB4E" w:rsidR="00A76F1A" w:rsidRDefault="00A76F1A" w:rsidP="00A76F1A">
            <w:pPr>
              <w:spacing w:before="220" w:after="220"/>
            </w:pPr>
            <w:proofErr w:type="spellStart"/>
            <w:r>
              <w:t>firstName</w:t>
            </w:r>
            <w:proofErr w:type="spellEnd"/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B4ED41E" w14:textId="7AB664C2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2C413D" w14:textId="56F2BE0F" w:rsidR="00A76F1A" w:rsidRDefault="00A76F1A" w:rsidP="00A76F1A">
            <w:pPr>
              <w:spacing w:before="220" w:after="220"/>
            </w:pPr>
            <w:r>
              <w:t>User's first name.</w:t>
            </w:r>
          </w:p>
        </w:tc>
      </w:tr>
      <w:tr w:rsidR="00A76F1A" w14:paraId="0764B151" w14:textId="77777777" w:rsidTr="00790CAC"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E321866" w14:textId="6E239DA4" w:rsidR="00A76F1A" w:rsidRDefault="00A76F1A" w:rsidP="00A76F1A">
            <w:pPr>
              <w:spacing w:before="220" w:after="220"/>
            </w:pPr>
            <w:proofErr w:type="spellStart"/>
            <w:r>
              <w:t>lastName</w:t>
            </w:r>
            <w:proofErr w:type="spellEnd"/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DEB8E1" w14:textId="72AAE006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5674F94" w14:textId="4F180C73" w:rsidR="00A76F1A" w:rsidRDefault="00A76F1A" w:rsidP="00A76F1A">
            <w:pPr>
              <w:spacing w:before="220" w:after="220"/>
            </w:pPr>
            <w:r>
              <w:t>User's last name.</w:t>
            </w:r>
          </w:p>
        </w:tc>
      </w:tr>
      <w:tr w:rsidR="00A76F1A" w14:paraId="239CB27D" w14:textId="77777777" w:rsidTr="00790CAC"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F32E04" w14:textId="3A3E33F6" w:rsidR="00A76F1A" w:rsidRDefault="00A76F1A" w:rsidP="00A76F1A">
            <w:pPr>
              <w:spacing w:before="220" w:after="220"/>
            </w:pPr>
            <w:r>
              <w:t>age</w:t>
            </w:r>
          </w:p>
        </w:tc>
        <w:tc>
          <w:tcPr>
            <w:tcW w:w="18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393521" w14:textId="0E27C752" w:rsidR="00A76F1A" w:rsidRDefault="00A76F1A" w:rsidP="00A76F1A">
            <w:pPr>
              <w:spacing w:before="220" w:after="220"/>
            </w:pPr>
            <w:r>
              <w:t>number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5B81F7D" w14:textId="1E381ADC" w:rsidR="00A76F1A" w:rsidRDefault="00A76F1A" w:rsidP="00A76F1A">
            <w:pPr>
              <w:spacing w:before="220" w:after="220"/>
            </w:pPr>
            <w:r>
              <w:t>User's age (optional).</w:t>
            </w:r>
          </w:p>
        </w:tc>
      </w:tr>
    </w:tbl>
    <w:p w14:paraId="65C5ABA0" w14:textId="77777777" w:rsidR="000D7B2D" w:rsidRDefault="000D7B2D" w:rsidP="000D7B2D"/>
    <w:p w14:paraId="481B9291" w14:textId="77777777" w:rsidR="00DD741A" w:rsidRDefault="00DD741A" w:rsidP="000D7B2D"/>
    <w:p w14:paraId="54C3405A" w14:textId="77777777" w:rsidR="003D260D" w:rsidRDefault="003D260D" w:rsidP="000D7B2D"/>
    <w:p w14:paraId="68CBBA91" w14:textId="77777777" w:rsidR="00DD741A" w:rsidRDefault="00DD741A" w:rsidP="00DD741A">
      <w:pPr>
        <w:spacing w:line="342" w:lineRule="auto"/>
        <w:rPr>
          <w:rFonts w:asciiTheme="majorHAnsi" w:eastAsiaTheme="majorEastAsia" w:hAnsiTheme="majorHAnsi" w:cstheme="majorBidi"/>
          <w:b/>
          <w:color w:val="1F4E79" w:themeColor="accent1" w:themeShade="80"/>
          <w:sz w:val="36"/>
          <w:szCs w:val="36"/>
        </w:rPr>
      </w:pPr>
      <w:r w:rsidRPr="00DD741A">
        <w:rPr>
          <w:rFonts w:asciiTheme="majorHAnsi" w:eastAsiaTheme="majorEastAsia" w:hAnsiTheme="majorHAnsi" w:cstheme="majorBidi"/>
          <w:b/>
          <w:color w:val="1F4E79" w:themeColor="accent1" w:themeShade="80"/>
          <w:sz w:val="36"/>
          <w:szCs w:val="36"/>
        </w:rPr>
        <w:t>REVIEWS</w:t>
      </w:r>
    </w:p>
    <w:p w14:paraId="08A07052" w14:textId="77777777" w:rsidR="00B27AF5" w:rsidRDefault="00044BE0" w:rsidP="00DD741A">
      <w:pPr>
        <w:spacing w:line="342" w:lineRule="auto"/>
        <w:rPr>
          <w:sz w:val="21"/>
          <w:szCs w:val="21"/>
        </w:rPr>
      </w:pPr>
      <w:r w:rsidRPr="00044BE0">
        <w:rPr>
          <w:sz w:val="21"/>
          <w:szCs w:val="21"/>
        </w:rPr>
        <w:t>The reviews collection stores user-submitted reviews and ratings for restaurants. Each review is linked to both a restaurant and a user, allowing users to share their dining experiences and help others make informed decisions about where to eat.</w:t>
      </w:r>
    </w:p>
    <w:p w14:paraId="5A353CFF" w14:textId="77777777" w:rsidR="002B1AD0" w:rsidRDefault="002B1AD0" w:rsidP="00DD741A">
      <w:pPr>
        <w:spacing w:line="342" w:lineRule="auto"/>
        <w:rPr>
          <w:sz w:val="21"/>
          <w:szCs w:val="21"/>
        </w:rPr>
      </w:pPr>
    </w:p>
    <w:p w14:paraId="3CB79D39" w14:textId="61F17EF5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lastRenderedPageBreak/>
        <w:t>Sample Document:</w:t>
      </w:r>
    </w:p>
    <w:p w14:paraId="6B1777BC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{</w:t>
      </w:r>
    </w:p>
    <w:p w14:paraId="7E5953F0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"_id": "1f1110e6-g4h6-8j2g-f61e-0e5h8f9f0754",</w:t>
      </w:r>
    </w:p>
    <w:p w14:paraId="43F62D13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restaurantId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"5a5887a1-b0c1-3e7b-a16a-5a0d3a4a5209",</w:t>
      </w:r>
    </w:p>
    <w:p w14:paraId="562C1ABA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userId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"9d9998c4-e2f4-6h0e-d49c-8c3f6d7d8532",</w:t>
      </w:r>
    </w:p>
    <w:p w14:paraId="750A2FD4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"username": "johndoe2024",</w:t>
      </w:r>
    </w:p>
    <w:p w14:paraId="22D9C530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"rating": 4.5,</w:t>
      </w:r>
    </w:p>
    <w:p w14:paraId="176E8EF1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"title": "Great Mexican food!",</w:t>
      </w:r>
    </w:p>
    <w:p w14:paraId="076E787D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reviewText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": "The tacos were </w:t>
      </w:r>
      <w:proofErr w:type="gram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delicious</w:t>
      </w:r>
      <w:proofErr w:type="gram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and the service was excellent. The restaurant was very </w:t>
      </w:r>
      <w:proofErr w:type="gram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clean</w:t>
      </w:r>
      <w:proofErr w:type="gram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and the staff was friendly. I noticed they had an A rating which made me feel confident about the hygiene standards.",</w:t>
      </w:r>
    </w:p>
    <w:p w14:paraId="34110B15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visitDate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"2024-10-28",</w:t>
      </w:r>
    </w:p>
    <w:p w14:paraId="0CE2FCE6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createdAt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"2024-10-29",</w:t>
      </w:r>
    </w:p>
    <w:p w14:paraId="7B0CB5FA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updatedAt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"2024-10-29",</w:t>
      </w:r>
    </w:p>
    <w:p w14:paraId="31AE4164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helpfulCount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12,</w:t>
      </w:r>
    </w:p>
    <w:p w14:paraId="050F5FB1" w14:textId="77777777" w:rsidR="00DD741A" w:rsidRPr="00DD741A" w:rsidRDefault="00DD741A" w:rsidP="00DD741A">
      <w:pPr>
        <w:spacing w:line="342" w:lineRule="auto"/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 xml:space="preserve">  "</w:t>
      </w:r>
      <w:proofErr w:type="spellStart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reportCount</w:t>
      </w:r>
      <w:proofErr w:type="spellEnd"/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": 0</w:t>
      </w:r>
    </w:p>
    <w:p w14:paraId="4513DDA8" w14:textId="39D6ABEB" w:rsidR="00DD741A" w:rsidRDefault="00DD741A" w:rsidP="00DD741A">
      <w:pPr>
        <w:spacing w:line="342" w:lineRule="auto"/>
      </w:pPr>
      <w:r w:rsidRPr="00DD741A">
        <w:rPr>
          <w:rFonts w:ascii="Courier New" w:eastAsia="Courier New" w:hAnsi="Courier New" w:cs="Courier New"/>
          <w:color w:val="333333"/>
          <w:sz w:val="20"/>
          <w:szCs w:val="20"/>
          <w:shd w:val="clear" w:color="auto" w:fill="F8F8F8"/>
        </w:rPr>
        <w:t>}</w:t>
      </w:r>
    </w:p>
    <w:tbl>
      <w:tblPr>
        <w:tblpPr w:leftFromText="180" w:rightFromText="180" w:vertAnchor="text" w:tblpY="1"/>
        <w:tblOverlap w:val="never"/>
        <w:tblW w:w="8160" w:type="dxa"/>
        <w:tblLayout w:type="fixed"/>
        <w:tblLook w:val="0600" w:firstRow="0" w:lastRow="0" w:firstColumn="0" w:lastColumn="0" w:noHBand="1" w:noVBand="1"/>
      </w:tblPr>
      <w:tblGrid>
        <w:gridCol w:w="1702"/>
        <w:gridCol w:w="1538"/>
        <w:gridCol w:w="4920"/>
      </w:tblGrid>
      <w:tr w:rsidR="00A76F1A" w14:paraId="0D1A3FC5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2B606E" w14:textId="27F8A8BE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Name</w:t>
            </w:r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1F331A" w14:textId="6522D5AF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Type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F84FCC" w14:textId="553B58CF" w:rsidR="00A76F1A" w:rsidRDefault="00A76F1A" w:rsidP="00A76F1A">
            <w:pPr>
              <w:spacing w:before="220" w:after="220"/>
              <w:jc w:val="center"/>
            </w:pPr>
            <w:r>
              <w:rPr>
                <w:rStyle w:val="Strong"/>
              </w:rPr>
              <w:t>Description</w:t>
            </w:r>
          </w:p>
        </w:tc>
      </w:tr>
      <w:tr w:rsidR="00A76F1A" w14:paraId="4F7823FB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30D2961" w14:textId="62ADD506" w:rsidR="00A76F1A" w:rsidRDefault="00A76F1A" w:rsidP="00A76F1A">
            <w:pPr>
              <w:spacing w:before="220" w:after="220"/>
            </w:pPr>
            <w:r>
              <w:t>_id</w:t>
            </w:r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AF94CA5" w14:textId="3909A34B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8FE510C" w14:textId="09C36C6D" w:rsidR="00A76F1A" w:rsidRDefault="00A76F1A" w:rsidP="00A76F1A">
            <w:pPr>
              <w:spacing w:before="220" w:after="220"/>
            </w:pPr>
            <w:r>
              <w:t>A globally unique identifier for the review.</w:t>
            </w:r>
          </w:p>
        </w:tc>
      </w:tr>
      <w:tr w:rsidR="00A76F1A" w14:paraId="68FE4331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09404E" w14:textId="48F57D62" w:rsidR="00A76F1A" w:rsidRDefault="00A76F1A" w:rsidP="00A76F1A">
            <w:pPr>
              <w:spacing w:before="220" w:after="220"/>
            </w:pPr>
            <w:proofErr w:type="spellStart"/>
            <w:r>
              <w:t>restaurantId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0F4CE4C" w14:textId="56510A22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9B0AE8" w14:textId="2A0F32E8" w:rsidR="00A76F1A" w:rsidRDefault="00A76F1A" w:rsidP="00A76F1A">
            <w:pPr>
              <w:spacing w:before="220" w:after="220"/>
            </w:pPr>
            <w:r>
              <w:t>Reference to the restaurant being reviewed.</w:t>
            </w:r>
          </w:p>
        </w:tc>
      </w:tr>
      <w:tr w:rsidR="00A76F1A" w14:paraId="2EDB5EE1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D6491A1" w14:textId="15CA400B" w:rsidR="00A76F1A" w:rsidRDefault="00A76F1A" w:rsidP="00A76F1A">
            <w:pPr>
              <w:spacing w:before="220" w:after="220"/>
            </w:pPr>
            <w:proofErr w:type="spellStart"/>
            <w:r>
              <w:t>userId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33BDBC" w14:textId="4066284C" w:rsidR="00A76F1A" w:rsidRDefault="00A76F1A" w:rsidP="00A76F1A">
            <w:pPr>
              <w:spacing w:before="220" w:after="220"/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028CAB" w14:textId="607B15A7" w:rsidR="00A76F1A" w:rsidRDefault="00A76F1A" w:rsidP="00A76F1A">
            <w:pPr>
              <w:spacing w:before="220" w:after="220"/>
            </w:pPr>
            <w:r>
              <w:t>Reference to the user who wrote the review.</w:t>
            </w:r>
          </w:p>
        </w:tc>
      </w:tr>
      <w:tr w:rsidR="00A76F1A" w14:paraId="3ECCA33D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5ED804C" w14:textId="65353CA2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username</w:t>
            </w:r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5FD8B9" w14:textId="04BAFA1D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F0A0772" w14:textId="3C8CCB9C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Username of the reviewer (for display purposes).</w:t>
            </w:r>
          </w:p>
        </w:tc>
      </w:tr>
      <w:tr w:rsidR="00A76F1A" w14:paraId="59855449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81ACE6" w14:textId="4AE25628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rating</w:t>
            </w:r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D2B605" w14:textId="4BEC5B02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number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59D95B7" w14:textId="59F54292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User's rating on a scale of 1.0 to 5.0</w:t>
            </w:r>
            <w:r w:rsidR="00096B81">
              <w:t>.</w:t>
            </w:r>
          </w:p>
        </w:tc>
      </w:tr>
      <w:tr w:rsidR="00A76F1A" w14:paraId="2F55D81F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68BD118" w14:textId="73FE5AD7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title</w:t>
            </w:r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CE16F70" w14:textId="30789BD5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7D2734" w14:textId="5ACC1BA4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Brief title/summary of the review.</w:t>
            </w:r>
          </w:p>
        </w:tc>
      </w:tr>
      <w:tr w:rsidR="00A76F1A" w14:paraId="7C9840FB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B591402" w14:textId="249AEBFA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lastRenderedPageBreak/>
              <w:t>reviewText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36183BF" w14:textId="638ED92C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07E2E5" w14:textId="5F2E7DFE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The full text content of the user's review.</w:t>
            </w:r>
          </w:p>
        </w:tc>
      </w:tr>
      <w:tr w:rsidR="00A76F1A" w14:paraId="1059FCCA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B805440" w14:textId="5CD8C869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visitDate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52CEA3A" w14:textId="607DD0F4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72277C8" w14:textId="2965F87E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The date when the user visited the restaurant (optional).</w:t>
            </w:r>
          </w:p>
        </w:tc>
      </w:tr>
      <w:tr w:rsidR="00A76F1A" w14:paraId="7B267D2C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B0BD9CB" w14:textId="79BAE08D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createdAt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AF35A3" w14:textId="3415723D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CA96F7B" w14:textId="7E7F3101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Timestamp when the review was created.</w:t>
            </w:r>
          </w:p>
        </w:tc>
      </w:tr>
      <w:tr w:rsidR="00A76F1A" w14:paraId="14335303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4FEE46" w14:textId="29644130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updatedAt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774B8BD" w14:textId="6ABE9F9B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string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3E0052D" w14:textId="00334776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Timestamp when the review was last edited.</w:t>
            </w:r>
          </w:p>
        </w:tc>
      </w:tr>
      <w:tr w:rsidR="00A76F1A" w14:paraId="1FB2FA86" w14:textId="77777777" w:rsidTr="002F71F2"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8FDE28B" w14:textId="7399E36F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proofErr w:type="spellStart"/>
            <w:r>
              <w:t>helpfulCount</w:t>
            </w:r>
            <w:proofErr w:type="spellEnd"/>
          </w:p>
        </w:tc>
        <w:tc>
          <w:tcPr>
            <w:tcW w:w="15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E8CF27" w14:textId="167277C7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number</w:t>
            </w:r>
          </w:p>
        </w:tc>
        <w:tc>
          <w:tcPr>
            <w:tcW w:w="49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5FF124" w14:textId="36933A87" w:rsidR="00A76F1A" w:rsidRDefault="00A76F1A" w:rsidP="00A76F1A">
            <w:pPr>
              <w:spacing w:before="220" w:after="220"/>
              <w:rPr>
                <w:sz w:val="21"/>
                <w:szCs w:val="21"/>
                <w:highlight w:val="white"/>
              </w:rPr>
            </w:pPr>
            <w:r>
              <w:t>Count of users who found this review helpful.</w:t>
            </w:r>
          </w:p>
        </w:tc>
      </w:tr>
    </w:tbl>
    <w:p w14:paraId="7E68A783" w14:textId="496BE280" w:rsidR="00DD741A" w:rsidRPr="000D7B2D" w:rsidRDefault="00DD741A" w:rsidP="000D7B2D"/>
    <w:sectPr w:rsidR="00DD741A" w:rsidRPr="000D7B2D" w:rsidSect="000D7B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32F71C9"/>
    <w:multiLevelType w:val="multilevel"/>
    <w:tmpl w:val="C85863E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35835780">
    <w:abstractNumId w:val="20"/>
  </w:num>
  <w:num w:numId="2" w16cid:durableId="1303078900">
    <w:abstractNumId w:val="12"/>
  </w:num>
  <w:num w:numId="3" w16cid:durableId="349530358">
    <w:abstractNumId w:val="10"/>
  </w:num>
  <w:num w:numId="4" w16cid:durableId="1030423310">
    <w:abstractNumId w:val="22"/>
  </w:num>
  <w:num w:numId="5" w16cid:durableId="1346244051">
    <w:abstractNumId w:val="13"/>
  </w:num>
  <w:num w:numId="6" w16cid:durableId="1799253366">
    <w:abstractNumId w:val="16"/>
  </w:num>
  <w:num w:numId="7" w16cid:durableId="1193420857">
    <w:abstractNumId w:val="18"/>
  </w:num>
  <w:num w:numId="8" w16cid:durableId="1831866897">
    <w:abstractNumId w:val="9"/>
  </w:num>
  <w:num w:numId="9" w16cid:durableId="783496746">
    <w:abstractNumId w:val="7"/>
  </w:num>
  <w:num w:numId="10" w16cid:durableId="1118185251">
    <w:abstractNumId w:val="6"/>
  </w:num>
  <w:num w:numId="11" w16cid:durableId="111441006">
    <w:abstractNumId w:val="5"/>
  </w:num>
  <w:num w:numId="12" w16cid:durableId="381753994">
    <w:abstractNumId w:val="4"/>
  </w:num>
  <w:num w:numId="13" w16cid:durableId="568813118">
    <w:abstractNumId w:val="8"/>
  </w:num>
  <w:num w:numId="14" w16cid:durableId="590360880">
    <w:abstractNumId w:val="3"/>
  </w:num>
  <w:num w:numId="15" w16cid:durableId="270287514">
    <w:abstractNumId w:val="2"/>
  </w:num>
  <w:num w:numId="16" w16cid:durableId="2124567045">
    <w:abstractNumId w:val="1"/>
  </w:num>
  <w:num w:numId="17" w16cid:durableId="1301035169">
    <w:abstractNumId w:val="0"/>
  </w:num>
  <w:num w:numId="18" w16cid:durableId="135680806">
    <w:abstractNumId w:val="14"/>
  </w:num>
  <w:num w:numId="19" w16cid:durableId="121773183">
    <w:abstractNumId w:val="15"/>
  </w:num>
  <w:num w:numId="20" w16cid:durableId="221987055">
    <w:abstractNumId w:val="21"/>
  </w:num>
  <w:num w:numId="21" w16cid:durableId="746610091">
    <w:abstractNumId w:val="17"/>
  </w:num>
  <w:num w:numId="22" w16cid:durableId="59988089">
    <w:abstractNumId w:val="11"/>
  </w:num>
  <w:num w:numId="23" w16cid:durableId="142356608">
    <w:abstractNumId w:val="23"/>
  </w:num>
  <w:num w:numId="24" w16cid:durableId="12320841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2D"/>
    <w:rsid w:val="00044BE0"/>
    <w:rsid w:val="00096B81"/>
    <w:rsid w:val="000D7B2D"/>
    <w:rsid w:val="000E375C"/>
    <w:rsid w:val="00136F4D"/>
    <w:rsid w:val="001E618D"/>
    <w:rsid w:val="0024250B"/>
    <w:rsid w:val="002864D1"/>
    <w:rsid w:val="002B1AD0"/>
    <w:rsid w:val="002F71F2"/>
    <w:rsid w:val="00351969"/>
    <w:rsid w:val="0036063F"/>
    <w:rsid w:val="003A1B4E"/>
    <w:rsid w:val="003D260D"/>
    <w:rsid w:val="00432EE2"/>
    <w:rsid w:val="0047231C"/>
    <w:rsid w:val="004A500A"/>
    <w:rsid w:val="005074A3"/>
    <w:rsid w:val="0053643A"/>
    <w:rsid w:val="005B5E5B"/>
    <w:rsid w:val="00645252"/>
    <w:rsid w:val="0068735D"/>
    <w:rsid w:val="006C23ED"/>
    <w:rsid w:val="006D3D74"/>
    <w:rsid w:val="007579A0"/>
    <w:rsid w:val="0079355F"/>
    <w:rsid w:val="007C3FCD"/>
    <w:rsid w:val="0083569A"/>
    <w:rsid w:val="009322F9"/>
    <w:rsid w:val="0099044A"/>
    <w:rsid w:val="009E5536"/>
    <w:rsid w:val="009E5EB5"/>
    <w:rsid w:val="00A23AC3"/>
    <w:rsid w:val="00A3783C"/>
    <w:rsid w:val="00A73196"/>
    <w:rsid w:val="00A76F1A"/>
    <w:rsid w:val="00A9204E"/>
    <w:rsid w:val="00B0220B"/>
    <w:rsid w:val="00B27AF5"/>
    <w:rsid w:val="00B81071"/>
    <w:rsid w:val="00BE35DE"/>
    <w:rsid w:val="00CD3922"/>
    <w:rsid w:val="00CF3906"/>
    <w:rsid w:val="00D373C5"/>
    <w:rsid w:val="00DD741A"/>
    <w:rsid w:val="00E53D53"/>
    <w:rsid w:val="00FD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832D"/>
  <w15:chartTrackingRefBased/>
  <w15:docId w15:val="{A8F0FF09-48BF-4F39-BCAE-C81D077F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B2D"/>
    <w:pPr>
      <w:spacing w:line="276" w:lineRule="auto"/>
    </w:pPr>
    <w:rPr>
      <w:rFonts w:ascii="Arial" w:eastAsia="Arial" w:hAnsi="Arial" w:cs="Arial"/>
      <w:color w:val="000000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yce%20Barboz\AppData\Local\Microsoft\Office\16.0\DTS\en-IN%7b79D04A57-2A4C-4CD9-96CE-80A9D2F7D644%7d\%7bD1C07831-8643-47C4-9AC4-E2300600CDD7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documentManagement/types"/>
    <ds:schemaRef ds:uri="http://schemas.openxmlformats.org/package/2006/metadata/core-properties"/>
    <ds:schemaRef ds:uri="4873beb7-5857-4685-be1f-d57550cc96cc"/>
    <ds:schemaRef ds:uri="http://www.w3.org/XML/1998/namespace"/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{D1C07831-8643-47C4-9AC4-E2300600CDD7}tf02786999_win32</Template>
  <TotalTime>2</TotalTime>
  <Pages>13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Royce Barboz</dc:creator>
  <cp:keywords/>
  <dc:description/>
  <cp:lastModifiedBy>Royce Barboz</cp:lastModifiedBy>
  <cp:revision>2</cp:revision>
  <dcterms:created xsi:type="dcterms:W3CDTF">2025-11-10T19:43:00Z</dcterms:created>
  <dcterms:modified xsi:type="dcterms:W3CDTF">2025-11-10T19:43:00Z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